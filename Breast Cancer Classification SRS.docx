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5CE5" w14:textId="77777777" w:rsidR="005A7BC6" w:rsidRPr="00F871F3" w:rsidRDefault="005A7BC6">
      <w:pPr>
        <w:spacing w:line="200" w:lineRule="exact"/>
      </w:pPr>
    </w:p>
    <w:p w14:paraId="08E31CCB" w14:textId="59ABDCAF" w:rsidR="005A7BC6" w:rsidRPr="00F871F3" w:rsidRDefault="00ED1E2C" w:rsidP="008C7964">
      <w:pPr>
        <w:spacing w:line="520" w:lineRule="exact"/>
        <w:ind w:right="-59"/>
        <w:jc w:val="center"/>
        <w:rPr>
          <w:sz w:val="48"/>
          <w:szCs w:val="48"/>
        </w:rPr>
      </w:pPr>
      <w:r>
        <w:rPr>
          <w:spacing w:val="1"/>
          <w:sz w:val="48"/>
          <w:szCs w:val="48"/>
        </w:rPr>
        <w:t>Breast Cancer Classification Using Deep Learning</w:t>
      </w:r>
    </w:p>
    <w:p w14:paraId="0BD44EBF" w14:textId="77777777" w:rsidR="005A7BC6" w:rsidRPr="00F871F3" w:rsidRDefault="005A7BC6">
      <w:pPr>
        <w:spacing w:before="4" w:line="100" w:lineRule="exact"/>
        <w:rPr>
          <w:sz w:val="10"/>
          <w:szCs w:val="10"/>
        </w:rPr>
      </w:pPr>
    </w:p>
    <w:p w14:paraId="6ADDB54C" w14:textId="77777777" w:rsidR="005A7BC6" w:rsidRPr="00F871F3" w:rsidRDefault="005A7BC6">
      <w:pPr>
        <w:spacing w:line="200" w:lineRule="exact"/>
      </w:pPr>
    </w:p>
    <w:p w14:paraId="5681227D" w14:textId="77777777" w:rsidR="005A7BC6" w:rsidRPr="00F871F3" w:rsidRDefault="005A7BC6">
      <w:pPr>
        <w:spacing w:line="200" w:lineRule="exact"/>
      </w:pPr>
    </w:p>
    <w:p w14:paraId="3314F53F" w14:textId="77777777" w:rsidR="005A7BC6" w:rsidRPr="00E220D1" w:rsidRDefault="00D93033">
      <w:pPr>
        <w:ind w:left="1158" w:right="1259"/>
        <w:jc w:val="center"/>
        <w:rPr>
          <w:sz w:val="32"/>
          <w:szCs w:val="32"/>
        </w:rPr>
      </w:pPr>
      <w:r w:rsidRPr="00E220D1">
        <w:rPr>
          <w:sz w:val="32"/>
          <w:szCs w:val="32"/>
        </w:rPr>
        <w:t>So</w:t>
      </w:r>
      <w:r w:rsidRPr="00E220D1">
        <w:rPr>
          <w:spacing w:val="-1"/>
          <w:sz w:val="32"/>
          <w:szCs w:val="32"/>
        </w:rPr>
        <w:t>f</w:t>
      </w:r>
      <w:r w:rsidRPr="00E220D1">
        <w:rPr>
          <w:spacing w:val="1"/>
          <w:sz w:val="32"/>
          <w:szCs w:val="32"/>
        </w:rPr>
        <w:t>t</w:t>
      </w:r>
      <w:r w:rsidRPr="00E220D1">
        <w:rPr>
          <w:sz w:val="32"/>
          <w:szCs w:val="32"/>
        </w:rPr>
        <w:t>w</w:t>
      </w:r>
      <w:r w:rsidRPr="00E220D1">
        <w:rPr>
          <w:spacing w:val="1"/>
          <w:sz w:val="32"/>
          <w:szCs w:val="32"/>
        </w:rPr>
        <w:t>ar</w:t>
      </w:r>
      <w:r w:rsidRPr="00E220D1">
        <w:rPr>
          <w:sz w:val="32"/>
          <w:szCs w:val="32"/>
        </w:rPr>
        <w:t>e</w:t>
      </w:r>
      <w:r w:rsidRPr="00E220D1">
        <w:rPr>
          <w:spacing w:val="-12"/>
          <w:sz w:val="32"/>
          <w:szCs w:val="32"/>
        </w:rPr>
        <w:t xml:space="preserve"> </w:t>
      </w:r>
      <w:r w:rsidRPr="00E220D1">
        <w:rPr>
          <w:sz w:val="32"/>
          <w:szCs w:val="32"/>
        </w:rPr>
        <w:t>R</w:t>
      </w:r>
      <w:r w:rsidRPr="00E220D1">
        <w:rPr>
          <w:spacing w:val="1"/>
          <w:sz w:val="32"/>
          <w:szCs w:val="32"/>
        </w:rPr>
        <w:t>e</w:t>
      </w:r>
      <w:r w:rsidRPr="00E220D1">
        <w:rPr>
          <w:sz w:val="32"/>
          <w:szCs w:val="32"/>
        </w:rPr>
        <w:t>qu</w:t>
      </w:r>
      <w:r w:rsidRPr="00E220D1">
        <w:rPr>
          <w:spacing w:val="1"/>
          <w:sz w:val="32"/>
          <w:szCs w:val="32"/>
        </w:rPr>
        <w:t>ire</w:t>
      </w:r>
      <w:r w:rsidRPr="00E220D1">
        <w:rPr>
          <w:spacing w:val="-3"/>
          <w:sz w:val="32"/>
          <w:szCs w:val="32"/>
        </w:rPr>
        <w:t>m</w:t>
      </w:r>
      <w:r w:rsidRPr="00E220D1">
        <w:rPr>
          <w:spacing w:val="1"/>
          <w:sz w:val="32"/>
          <w:szCs w:val="32"/>
        </w:rPr>
        <w:t>e</w:t>
      </w:r>
      <w:r w:rsidRPr="00E220D1">
        <w:rPr>
          <w:sz w:val="32"/>
          <w:szCs w:val="32"/>
        </w:rPr>
        <w:t>n</w:t>
      </w:r>
      <w:r w:rsidRPr="00E220D1">
        <w:rPr>
          <w:spacing w:val="1"/>
          <w:sz w:val="32"/>
          <w:szCs w:val="32"/>
        </w:rPr>
        <w:t>t</w:t>
      </w:r>
      <w:r w:rsidRPr="00E220D1">
        <w:rPr>
          <w:sz w:val="32"/>
          <w:szCs w:val="32"/>
        </w:rPr>
        <w:t>s</w:t>
      </w:r>
      <w:r w:rsidRPr="00E220D1">
        <w:rPr>
          <w:spacing w:val="-18"/>
          <w:sz w:val="32"/>
          <w:szCs w:val="32"/>
        </w:rPr>
        <w:t xml:space="preserve"> </w:t>
      </w:r>
      <w:r w:rsidRPr="00E220D1">
        <w:rPr>
          <w:w w:val="99"/>
          <w:sz w:val="32"/>
          <w:szCs w:val="32"/>
        </w:rPr>
        <w:t>Sp</w:t>
      </w:r>
      <w:r w:rsidRPr="00E220D1">
        <w:rPr>
          <w:spacing w:val="1"/>
          <w:sz w:val="32"/>
          <w:szCs w:val="32"/>
        </w:rPr>
        <w:t>eci</w:t>
      </w:r>
      <w:r w:rsidRPr="00E220D1">
        <w:rPr>
          <w:spacing w:val="-1"/>
          <w:w w:val="99"/>
          <w:sz w:val="32"/>
          <w:szCs w:val="32"/>
        </w:rPr>
        <w:t>f</w:t>
      </w:r>
      <w:r w:rsidRPr="00E220D1">
        <w:rPr>
          <w:spacing w:val="1"/>
          <w:sz w:val="32"/>
          <w:szCs w:val="32"/>
        </w:rPr>
        <w:t>ica</w:t>
      </w:r>
      <w:r w:rsidRPr="00E220D1">
        <w:rPr>
          <w:spacing w:val="-1"/>
          <w:sz w:val="32"/>
          <w:szCs w:val="32"/>
        </w:rPr>
        <w:t>t</w:t>
      </w:r>
      <w:r w:rsidRPr="00E220D1">
        <w:rPr>
          <w:spacing w:val="1"/>
          <w:sz w:val="32"/>
          <w:szCs w:val="32"/>
        </w:rPr>
        <w:t>i</w:t>
      </w:r>
      <w:r w:rsidRPr="00E220D1">
        <w:rPr>
          <w:spacing w:val="-2"/>
          <w:w w:val="99"/>
          <w:sz w:val="32"/>
          <w:szCs w:val="32"/>
        </w:rPr>
        <w:t>o</w:t>
      </w:r>
      <w:r w:rsidRPr="00E220D1">
        <w:rPr>
          <w:w w:val="99"/>
          <w:sz w:val="32"/>
          <w:szCs w:val="32"/>
        </w:rPr>
        <w:t>n</w:t>
      </w:r>
    </w:p>
    <w:p w14:paraId="46113193" w14:textId="77777777" w:rsidR="005A7BC6" w:rsidRPr="00F871F3" w:rsidRDefault="005A7BC6">
      <w:pPr>
        <w:spacing w:before="2" w:line="180" w:lineRule="exact"/>
        <w:rPr>
          <w:sz w:val="18"/>
          <w:szCs w:val="18"/>
        </w:rPr>
      </w:pPr>
    </w:p>
    <w:p w14:paraId="1CA7BD61" w14:textId="77777777" w:rsidR="005A7BC6" w:rsidRPr="00F871F3" w:rsidRDefault="005A7BC6">
      <w:pPr>
        <w:spacing w:line="200" w:lineRule="exact"/>
      </w:pPr>
    </w:p>
    <w:p w14:paraId="6A18F812" w14:textId="77777777" w:rsidR="005A7BC6" w:rsidRPr="00F871F3" w:rsidRDefault="005A7BC6">
      <w:pPr>
        <w:spacing w:line="200" w:lineRule="exact"/>
      </w:pPr>
    </w:p>
    <w:p w14:paraId="5AF1AF77" w14:textId="77777777" w:rsidR="005A7BC6" w:rsidRPr="00F871F3" w:rsidRDefault="005A7BC6">
      <w:pPr>
        <w:spacing w:line="200" w:lineRule="exact"/>
      </w:pPr>
    </w:p>
    <w:p w14:paraId="04E55BC6" w14:textId="46634D68" w:rsidR="005A7BC6" w:rsidRPr="00F871F3" w:rsidRDefault="00D93033">
      <w:pPr>
        <w:spacing w:before="8"/>
        <w:ind w:left="120"/>
        <w:rPr>
          <w:sz w:val="32"/>
          <w:szCs w:val="32"/>
        </w:rPr>
      </w:pPr>
      <w:r w:rsidRPr="00F871F3">
        <w:rPr>
          <w:b/>
          <w:spacing w:val="1"/>
          <w:sz w:val="32"/>
          <w:szCs w:val="32"/>
        </w:rPr>
        <w:t>T</w:t>
      </w:r>
      <w:r w:rsidRPr="00F871F3">
        <w:rPr>
          <w:b/>
          <w:spacing w:val="2"/>
          <w:sz w:val="32"/>
          <w:szCs w:val="32"/>
        </w:rPr>
        <w:t>a</w:t>
      </w:r>
      <w:r w:rsidRPr="00F871F3">
        <w:rPr>
          <w:b/>
          <w:sz w:val="32"/>
          <w:szCs w:val="32"/>
        </w:rPr>
        <w:t>ble</w:t>
      </w:r>
      <w:r w:rsidRPr="00F871F3">
        <w:rPr>
          <w:b/>
          <w:spacing w:val="-8"/>
          <w:sz w:val="32"/>
          <w:szCs w:val="32"/>
        </w:rPr>
        <w:t xml:space="preserve"> </w:t>
      </w:r>
      <w:r w:rsidRPr="00F871F3">
        <w:rPr>
          <w:b/>
          <w:spacing w:val="2"/>
          <w:sz w:val="32"/>
          <w:szCs w:val="32"/>
        </w:rPr>
        <w:t>o</w:t>
      </w:r>
      <w:r w:rsidRPr="00F871F3">
        <w:rPr>
          <w:b/>
          <w:sz w:val="32"/>
          <w:szCs w:val="32"/>
        </w:rPr>
        <w:t>f</w:t>
      </w:r>
      <w:r w:rsidRPr="00F871F3">
        <w:rPr>
          <w:b/>
          <w:spacing w:val="-4"/>
          <w:sz w:val="32"/>
          <w:szCs w:val="32"/>
        </w:rPr>
        <w:t xml:space="preserve"> </w:t>
      </w:r>
      <w:proofErr w:type="gramStart"/>
      <w:r w:rsidRPr="00F871F3">
        <w:rPr>
          <w:b/>
          <w:sz w:val="32"/>
          <w:szCs w:val="32"/>
        </w:rPr>
        <w:t>C</w:t>
      </w:r>
      <w:r w:rsidRPr="00F871F3">
        <w:rPr>
          <w:b/>
          <w:spacing w:val="2"/>
          <w:sz w:val="32"/>
          <w:szCs w:val="32"/>
        </w:rPr>
        <w:t>o</w:t>
      </w:r>
      <w:r w:rsidRPr="00F871F3">
        <w:rPr>
          <w:b/>
          <w:sz w:val="32"/>
          <w:szCs w:val="32"/>
        </w:rPr>
        <w:t>nt</w:t>
      </w:r>
      <w:r w:rsidRPr="00F871F3">
        <w:rPr>
          <w:b/>
          <w:spacing w:val="3"/>
          <w:sz w:val="32"/>
          <w:szCs w:val="32"/>
        </w:rPr>
        <w:t>e</w:t>
      </w:r>
      <w:r w:rsidRPr="00F871F3">
        <w:rPr>
          <w:b/>
          <w:sz w:val="32"/>
          <w:szCs w:val="32"/>
        </w:rPr>
        <w:t>nts</w:t>
      </w:r>
      <w:r w:rsidR="00CA468E">
        <w:rPr>
          <w:b/>
          <w:sz w:val="32"/>
          <w:szCs w:val="32"/>
        </w:rPr>
        <w:t xml:space="preserve"> :</w:t>
      </w:r>
      <w:proofErr w:type="gramEnd"/>
    </w:p>
    <w:p w14:paraId="6DFE71DA" w14:textId="77777777" w:rsidR="005A7BC6" w:rsidRPr="00F871F3" w:rsidRDefault="005A7BC6">
      <w:pPr>
        <w:spacing w:before="4" w:line="180" w:lineRule="exact"/>
        <w:rPr>
          <w:sz w:val="19"/>
          <w:szCs w:val="19"/>
        </w:rPr>
      </w:pPr>
    </w:p>
    <w:p w14:paraId="55629781" w14:textId="77777777" w:rsidR="005A7BC6" w:rsidRPr="00F871F3" w:rsidRDefault="005A7BC6">
      <w:pPr>
        <w:spacing w:line="200" w:lineRule="exact"/>
      </w:pPr>
    </w:p>
    <w:p w14:paraId="425B0B80" w14:textId="554E9478" w:rsidR="005A7BC6" w:rsidRPr="00A200D4" w:rsidRDefault="00D93033" w:rsidP="00C434BA">
      <w:pPr>
        <w:spacing w:before="4" w:line="276" w:lineRule="auto"/>
        <w:ind w:left="120"/>
        <w:jc w:val="both"/>
        <w:rPr>
          <w:sz w:val="24"/>
          <w:szCs w:val="24"/>
        </w:rPr>
      </w:pPr>
      <w:r w:rsidRPr="00A200D4">
        <w:rPr>
          <w:b/>
          <w:spacing w:val="1"/>
          <w:sz w:val="24"/>
          <w:szCs w:val="24"/>
        </w:rPr>
        <w:t>1</w:t>
      </w:r>
      <w:r w:rsidRPr="00A200D4">
        <w:rPr>
          <w:b/>
          <w:sz w:val="24"/>
          <w:szCs w:val="24"/>
        </w:rPr>
        <w:t>.</w:t>
      </w:r>
      <w:r w:rsidRPr="00A200D4">
        <w:rPr>
          <w:b/>
          <w:spacing w:val="-1"/>
          <w:w w:val="99"/>
          <w:sz w:val="24"/>
          <w:szCs w:val="24"/>
        </w:rPr>
        <w:t>I</w:t>
      </w:r>
      <w:r w:rsidRPr="00A200D4">
        <w:rPr>
          <w:b/>
          <w:w w:val="99"/>
          <w:sz w:val="24"/>
          <w:szCs w:val="24"/>
        </w:rPr>
        <w:t>N</w:t>
      </w:r>
      <w:r w:rsidRPr="00A200D4">
        <w:rPr>
          <w:b/>
          <w:spacing w:val="-1"/>
          <w:w w:val="99"/>
          <w:sz w:val="24"/>
          <w:szCs w:val="24"/>
        </w:rPr>
        <w:t>T</w:t>
      </w:r>
      <w:r w:rsidRPr="00A200D4">
        <w:rPr>
          <w:b/>
          <w:w w:val="99"/>
          <w:sz w:val="24"/>
          <w:szCs w:val="24"/>
        </w:rPr>
        <w:t>R</w:t>
      </w:r>
      <w:r w:rsidRPr="00A200D4">
        <w:rPr>
          <w:b/>
          <w:spacing w:val="1"/>
          <w:w w:val="99"/>
          <w:sz w:val="24"/>
          <w:szCs w:val="24"/>
        </w:rPr>
        <w:t>O</w:t>
      </w:r>
      <w:r w:rsidRPr="00A200D4">
        <w:rPr>
          <w:b/>
          <w:w w:val="99"/>
          <w:sz w:val="24"/>
          <w:szCs w:val="24"/>
        </w:rPr>
        <w:t>DU</w:t>
      </w:r>
      <w:r w:rsidRPr="00A200D4">
        <w:rPr>
          <w:b/>
          <w:spacing w:val="3"/>
          <w:w w:val="99"/>
          <w:sz w:val="24"/>
          <w:szCs w:val="24"/>
        </w:rPr>
        <w:t>C</w:t>
      </w:r>
      <w:r w:rsidRPr="00A200D4">
        <w:rPr>
          <w:b/>
          <w:spacing w:val="-1"/>
          <w:w w:val="99"/>
          <w:sz w:val="24"/>
          <w:szCs w:val="24"/>
        </w:rPr>
        <w:t>TI</w:t>
      </w:r>
      <w:r w:rsidRPr="00A200D4">
        <w:rPr>
          <w:b/>
          <w:spacing w:val="1"/>
          <w:w w:val="99"/>
          <w:sz w:val="24"/>
          <w:szCs w:val="24"/>
        </w:rPr>
        <w:t>O</w:t>
      </w:r>
      <w:r w:rsidRPr="00A200D4">
        <w:rPr>
          <w:b/>
          <w:w w:val="99"/>
          <w:sz w:val="24"/>
          <w:szCs w:val="24"/>
        </w:rPr>
        <w:t>N</w:t>
      </w:r>
      <w:r w:rsidRPr="00A200D4">
        <w:rPr>
          <w:b/>
          <w:spacing w:val="1"/>
          <w:sz w:val="24"/>
          <w:szCs w:val="24"/>
        </w:rPr>
        <w:t>......................................................................................................................</w:t>
      </w:r>
      <w:r w:rsidR="00D870A8" w:rsidRPr="00A200D4">
        <w:rPr>
          <w:b/>
          <w:spacing w:val="1"/>
          <w:sz w:val="24"/>
          <w:szCs w:val="24"/>
        </w:rPr>
        <w:t>1</w:t>
      </w:r>
    </w:p>
    <w:p w14:paraId="39D50CF6" w14:textId="77777777" w:rsidR="005A7BC6" w:rsidRPr="00F871F3" w:rsidRDefault="005A7BC6">
      <w:pPr>
        <w:spacing w:before="6" w:line="100" w:lineRule="exact"/>
        <w:rPr>
          <w:sz w:val="11"/>
          <w:szCs w:val="11"/>
        </w:rPr>
      </w:pPr>
    </w:p>
    <w:p w14:paraId="3D5EFC94" w14:textId="43C89E0A" w:rsidR="005A7BC6" w:rsidRPr="00F871F3" w:rsidRDefault="00D93033" w:rsidP="00C434BA">
      <w:pPr>
        <w:spacing w:line="276" w:lineRule="auto"/>
        <w:ind w:left="360"/>
        <w:jc w:val="both"/>
      </w:pPr>
      <w:r w:rsidRPr="00F871F3">
        <w:rPr>
          <w:spacing w:val="1"/>
        </w:rPr>
        <w:t>1.</w:t>
      </w:r>
      <w:r w:rsidRPr="00F871F3">
        <w:t>1</w:t>
      </w:r>
      <w:r w:rsidRPr="00F871F3">
        <w:rPr>
          <w:spacing w:val="-13"/>
        </w:rPr>
        <w:t xml:space="preserve"> </w:t>
      </w:r>
      <w:r w:rsidRPr="00CE7831">
        <w:rPr>
          <w:spacing w:val="2"/>
          <w:w w:val="99"/>
        </w:rPr>
        <w:t>P</w:t>
      </w:r>
      <w:r w:rsidRPr="00CE7831">
        <w:rPr>
          <w:spacing w:val="-1"/>
          <w:w w:val="99"/>
        </w:rPr>
        <w:t>U</w:t>
      </w:r>
      <w:r w:rsidRPr="00CE7831">
        <w:rPr>
          <w:spacing w:val="1"/>
          <w:w w:val="99"/>
        </w:rPr>
        <w:t>R</w:t>
      </w:r>
      <w:r w:rsidRPr="00CE7831">
        <w:rPr>
          <w:w w:val="99"/>
        </w:rPr>
        <w:t>P</w:t>
      </w:r>
      <w:r w:rsidRPr="00CE7831">
        <w:rPr>
          <w:spacing w:val="-1"/>
          <w:w w:val="99"/>
        </w:rPr>
        <w:t>O</w:t>
      </w:r>
      <w:r w:rsidRPr="00CE7831">
        <w:rPr>
          <w:w w:val="99"/>
        </w:rPr>
        <w:t>SE</w:t>
      </w:r>
      <w:r w:rsidRPr="00F871F3">
        <w:rPr>
          <w:spacing w:val="-9"/>
          <w:w w:val="99"/>
          <w:sz w:val="16"/>
          <w:szCs w:val="16"/>
        </w:rPr>
        <w:t xml:space="preserve"> </w:t>
      </w:r>
      <w:r w:rsidRPr="00F871F3">
        <w:rPr>
          <w:spacing w:val="1"/>
        </w:rPr>
        <w:t>.........................................................................................................................................................</w:t>
      </w:r>
      <w:r w:rsidRPr="00F871F3">
        <w:rPr>
          <w:spacing w:val="5"/>
        </w:rPr>
        <w:t>.</w:t>
      </w:r>
      <w:r w:rsidRPr="00F871F3">
        <w:t>1</w:t>
      </w:r>
    </w:p>
    <w:p w14:paraId="000C90FD" w14:textId="3C0F7EA4" w:rsidR="005A7BC6" w:rsidRPr="00CE7831" w:rsidRDefault="00D93033" w:rsidP="00C434BA">
      <w:pPr>
        <w:spacing w:line="276" w:lineRule="auto"/>
        <w:ind w:left="360"/>
        <w:jc w:val="both"/>
      </w:pPr>
      <w:r w:rsidRPr="00CE7831">
        <w:rPr>
          <w:spacing w:val="1"/>
        </w:rPr>
        <w:t>1.</w:t>
      </w:r>
      <w:r w:rsidRPr="00CE7831">
        <w:t>2</w:t>
      </w:r>
      <w:r w:rsidRPr="00CE7831">
        <w:rPr>
          <w:spacing w:val="-10"/>
        </w:rPr>
        <w:t xml:space="preserve"> </w:t>
      </w:r>
      <w:r w:rsidRPr="00CE7831">
        <w:t>S</w:t>
      </w:r>
      <w:r w:rsidRPr="00CE7831">
        <w:rPr>
          <w:spacing w:val="1"/>
        </w:rPr>
        <w:t>C</w:t>
      </w:r>
      <w:r w:rsidRPr="00CE7831">
        <w:rPr>
          <w:spacing w:val="-1"/>
        </w:rPr>
        <w:t>O</w:t>
      </w:r>
      <w:r w:rsidRPr="00CE7831">
        <w:t>PE</w:t>
      </w:r>
      <w:r w:rsidRPr="00CE7831">
        <w:rPr>
          <w:spacing w:val="-14"/>
        </w:rPr>
        <w:t xml:space="preserve"> </w:t>
      </w:r>
      <w:r w:rsidRPr="00CE7831">
        <w:rPr>
          <w:spacing w:val="1"/>
        </w:rPr>
        <w:t>..............................................................................................................................................................</w:t>
      </w:r>
      <w:r w:rsidRPr="00CE7831">
        <w:rPr>
          <w:spacing w:val="5"/>
        </w:rPr>
        <w:t>.</w:t>
      </w:r>
      <w:r w:rsidRPr="00CE7831">
        <w:t>1</w:t>
      </w:r>
    </w:p>
    <w:p w14:paraId="7D22D781" w14:textId="7942AA28" w:rsidR="005A7BC6" w:rsidRPr="0008009A" w:rsidRDefault="00D93033" w:rsidP="00C434BA">
      <w:pPr>
        <w:spacing w:line="276" w:lineRule="auto"/>
        <w:ind w:left="360"/>
        <w:jc w:val="both"/>
      </w:pPr>
      <w:r w:rsidRPr="0008009A">
        <w:rPr>
          <w:spacing w:val="1"/>
        </w:rPr>
        <w:t>1.</w:t>
      </w:r>
      <w:r w:rsidRPr="0008009A">
        <w:t>3</w:t>
      </w:r>
      <w:r w:rsidRPr="0008009A">
        <w:rPr>
          <w:spacing w:val="-10"/>
        </w:rPr>
        <w:t xml:space="preserve"> </w:t>
      </w:r>
      <w:r w:rsidRPr="0008009A">
        <w:t>DEF</w:t>
      </w:r>
      <w:r w:rsidRPr="0008009A">
        <w:rPr>
          <w:spacing w:val="-5"/>
        </w:rPr>
        <w:t>I</w:t>
      </w:r>
      <w:r w:rsidRPr="0008009A">
        <w:rPr>
          <w:spacing w:val="2"/>
        </w:rPr>
        <w:t>N</w:t>
      </w:r>
      <w:r w:rsidRPr="0008009A">
        <w:rPr>
          <w:spacing w:val="-3"/>
        </w:rPr>
        <w:t>I</w:t>
      </w:r>
      <w:r w:rsidRPr="0008009A">
        <w:rPr>
          <w:spacing w:val="3"/>
        </w:rPr>
        <w:t>T</w:t>
      </w:r>
      <w:r w:rsidRPr="0008009A">
        <w:rPr>
          <w:spacing w:val="-3"/>
        </w:rPr>
        <w:t>I</w:t>
      </w:r>
      <w:r w:rsidRPr="0008009A">
        <w:rPr>
          <w:spacing w:val="2"/>
        </w:rPr>
        <w:t>O</w:t>
      </w:r>
      <w:r w:rsidRPr="0008009A">
        <w:rPr>
          <w:spacing w:val="-1"/>
        </w:rPr>
        <w:t>N</w:t>
      </w:r>
      <w:r w:rsidRPr="0008009A">
        <w:t>S,</w:t>
      </w:r>
      <w:r w:rsidRPr="0008009A">
        <w:rPr>
          <w:spacing w:val="-11"/>
        </w:rPr>
        <w:t xml:space="preserve"> </w:t>
      </w:r>
      <w:r w:rsidRPr="0008009A">
        <w:rPr>
          <w:spacing w:val="-2"/>
        </w:rPr>
        <w:t>A</w:t>
      </w:r>
      <w:r w:rsidRPr="0008009A">
        <w:rPr>
          <w:spacing w:val="1"/>
        </w:rPr>
        <w:t>CR</w:t>
      </w:r>
      <w:r w:rsidRPr="0008009A">
        <w:rPr>
          <w:spacing w:val="-1"/>
        </w:rPr>
        <w:t>ONY</w:t>
      </w:r>
      <w:r w:rsidRPr="0008009A">
        <w:rPr>
          <w:spacing w:val="1"/>
        </w:rPr>
        <w:t>M</w:t>
      </w:r>
      <w:r w:rsidRPr="0008009A">
        <w:t>S,</w:t>
      </w:r>
      <w:r w:rsidRPr="0008009A">
        <w:rPr>
          <w:spacing w:val="-11"/>
        </w:rPr>
        <w:t xml:space="preserve"> </w:t>
      </w:r>
      <w:r w:rsidRPr="0008009A">
        <w:rPr>
          <w:spacing w:val="-3"/>
        </w:rPr>
        <w:t>A</w:t>
      </w:r>
      <w:r w:rsidRPr="0008009A">
        <w:rPr>
          <w:spacing w:val="-1"/>
        </w:rPr>
        <w:t>N</w:t>
      </w:r>
      <w:r w:rsidRPr="0008009A">
        <w:t>D</w:t>
      </w:r>
      <w:r w:rsidRPr="0008009A">
        <w:rPr>
          <w:spacing w:val="3"/>
        </w:rPr>
        <w:t xml:space="preserve"> </w:t>
      </w:r>
      <w:r w:rsidRPr="0008009A">
        <w:rPr>
          <w:spacing w:val="-2"/>
        </w:rPr>
        <w:t>A</w:t>
      </w:r>
      <w:r w:rsidRPr="0008009A">
        <w:rPr>
          <w:spacing w:val="1"/>
        </w:rPr>
        <w:t>BBR</w:t>
      </w:r>
      <w:r w:rsidRPr="0008009A">
        <w:t>E</w:t>
      </w:r>
      <w:r w:rsidRPr="0008009A">
        <w:rPr>
          <w:spacing w:val="2"/>
        </w:rPr>
        <w:t>V</w:t>
      </w:r>
      <w:r w:rsidRPr="0008009A">
        <w:rPr>
          <w:spacing w:val="-3"/>
        </w:rPr>
        <w:t>I</w:t>
      </w:r>
      <w:r w:rsidRPr="0008009A">
        <w:rPr>
          <w:spacing w:val="-1"/>
        </w:rPr>
        <w:t>A</w:t>
      </w:r>
      <w:r w:rsidRPr="0008009A">
        <w:t>T</w:t>
      </w:r>
      <w:r w:rsidRPr="0008009A">
        <w:rPr>
          <w:spacing w:val="-3"/>
        </w:rPr>
        <w:t>I</w:t>
      </w:r>
      <w:r w:rsidRPr="0008009A">
        <w:rPr>
          <w:spacing w:val="-1"/>
        </w:rPr>
        <w:t>ON</w:t>
      </w:r>
      <w:r w:rsidRPr="0008009A">
        <w:t>S</w:t>
      </w:r>
      <w:r w:rsidRPr="0008009A">
        <w:rPr>
          <w:spacing w:val="-8"/>
        </w:rPr>
        <w:t xml:space="preserve"> </w:t>
      </w:r>
      <w:r w:rsidRPr="0008009A">
        <w:rPr>
          <w:spacing w:val="1"/>
        </w:rPr>
        <w:t>...............................................................................</w:t>
      </w:r>
      <w:r w:rsidRPr="0008009A">
        <w:rPr>
          <w:spacing w:val="5"/>
        </w:rPr>
        <w:t>.</w:t>
      </w:r>
      <w:r w:rsidRPr="0008009A">
        <w:t>1</w:t>
      </w:r>
    </w:p>
    <w:p w14:paraId="3CB26667" w14:textId="1BEACAC8" w:rsidR="005A7BC6" w:rsidRPr="00497CC8" w:rsidRDefault="00D93033" w:rsidP="00C434BA">
      <w:pPr>
        <w:spacing w:line="276" w:lineRule="auto"/>
        <w:ind w:left="360"/>
        <w:jc w:val="both"/>
      </w:pPr>
      <w:r w:rsidRPr="00497CC8">
        <w:rPr>
          <w:spacing w:val="1"/>
        </w:rPr>
        <w:t>1.</w:t>
      </w:r>
      <w:r w:rsidRPr="00497CC8">
        <w:t>4</w:t>
      </w:r>
      <w:r w:rsidRPr="00497CC8">
        <w:rPr>
          <w:spacing w:val="-10"/>
        </w:rPr>
        <w:t xml:space="preserve"> </w:t>
      </w:r>
      <w:r w:rsidRPr="00497CC8">
        <w:rPr>
          <w:spacing w:val="-1"/>
          <w:w w:val="99"/>
        </w:rPr>
        <w:t>R</w:t>
      </w:r>
      <w:r w:rsidRPr="00497CC8">
        <w:rPr>
          <w:w w:val="99"/>
        </w:rPr>
        <w:t>E</w:t>
      </w:r>
      <w:r w:rsidRPr="00497CC8">
        <w:rPr>
          <w:spacing w:val="-3"/>
          <w:w w:val="99"/>
        </w:rPr>
        <w:t>F</w:t>
      </w:r>
      <w:r w:rsidRPr="00497CC8">
        <w:rPr>
          <w:w w:val="99"/>
        </w:rPr>
        <w:t>E</w:t>
      </w:r>
      <w:r w:rsidRPr="00497CC8">
        <w:rPr>
          <w:spacing w:val="1"/>
          <w:w w:val="99"/>
        </w:rPr>
        <w:t>R</w:t>
      </w:r>
      <w:r w:rsidRPr="00497CC8">
        <w:rPr>
          <w:w w:val="99"/>
        </w:rPr>
        <w:t>E</w:t>
      </w:r>
      <w:r w:rsidRPr="00497CC8">
        <w:rPr>
          <w:spacing w:val="-1"/>
          <w:w w:val="99"/>
        </w:rPr>
        <w:t>N</w:t>
      </w:r>
      <w:r w:rsidRPr="00497CC8">
        <w:rPr>
          <w:spacing w:val="1"/>
          <w:w w:val="99"/>
        </w:rPr>
        <w:t>C</w:t>
      </w:r>
      <w:r w:rsidRPr="00497CC8">
        <w:rPr>
          <w:w w:val="99"/>
        </w:rPr>
        <w:t>ES</w:t>
      </w:r>
      <w:r w:rsidRPr="00497CC8">
        <w:rPr>
          <w:spacing w:val="-12"/>
          <w:w w:val="99"/>
        </w:rPr>
        <w:t xml:space="preserve"> </w:t>
      </w:r>
      <w:r w:rsidRPr="00497CC8">
        <w:rPr>
          <w:spacing w:val="1"/>
        </w:rPr>
        <w:t>........................................</w:t>
      </w:r>
      <w:r w:rsidR="00497CC8">
        <w:rPr>
          <w:spacing w:val="1"/>
        </w:rPr>
        <w:t>.....</w:t>
      </w:r>
      <w:r w:rsidRPr="00497CC8">
        <w:rPr>
          <w:spacing w:val="1"/>
        </w:rPr>
        <w:t>.....................................................................................................</w:t>
      </w:r>
      <w:r w:rsidRPr="00497CC8">
        <w:rPr>
          <w:spacing w:val="5"/>
        </w:rPr>
        <w:t>.</w:t>
      </w:r>
      <w:r w:rsidRPr="00497CC8">
        <w:t>1</w:t>
      </w:r>
    </w:p>
    <w:p w14:paraId="230F4C52" w14:textId="67D46DD6" w:rsidR="005A7BC6" w:rsidRPr="00497CC8" w:rsidRDefault="00D93033" w:rsidP="00C434BA">
      <w:pPr>
        <w:spacing w:line="276" w:lineRule="auto"/>
        <w:ind w:left="360"/>
        <w:jc w:val="both"/>
      </w:pPr>
      <w:r w:rsidRPr="00497CC8">
        <w:rPr>
          <w:spacing w:val="1"/>
        </w:rPr>
        <w:t>1.</w:t>
      </w:r>
      <w:r w:rsidRPr="00497CC8">
        <w:t>5</w:t>
      </w:r>
      <w:r w:rsidRPr="00497CC8">
        <w:rPr>
          <w:spacing w:val="-10"/>
        </w:rPr>
        <w:t xml:space="preserve"> </w:t>
      </w:r>
      <w:r w:rsidRPr="00497CC8">
        <w:rPr>
          <w:w w:val="99"/>
        </w:rPr>
        <w:t>O</w:t>
      </w:r>
      <w:r w:rsidRPr="00497CC8">
        <w:rPr>
          <w:spacing w:val="-1"/>
          <w:w w:val="99"/>
        </w:rPr>
        <w:t>V</w:t>
      </w:r>
      <w:r w:rsidRPr="00497CC8">
        <w:rPr>
          <w:spacing w:val="-2"/>
          <w:w w:val="99"/>
        </w:rPr>
        <w:t>E</w:t>
      </w:r>
      <w:r w:rsidRPr="00497CC8">
        <w:rPr>
          <w:spacing w:val="1"/>
          <w:w w:val="99"/>
        </w:rPr>
        <w:t>R</w:t>
      </w:r>
      <w:r w:rsidRPr="00497CC8">
        <w:rPr>
          <w:spacing w:val="2"/>
          <w:w w:val="99"/>
        </w:rPr>
        <w:t>V</w:t>
      </w:r>
      <w:r w:rsidRPr="00497CC8">
        <w:rPr>
          <w:spacing w:val="-5"/>
          <w:w w:val="99"/>
        </w:rPr>
        <w:t>I</w:t>
      </w:r>
      <w:r w:rsidRPr="00497CC8">
        <w:rPr>
          <w:w w:val="99"/>
        </w:rPr>
        <w:t>EW</w:t>
      </w:r>
      <w:r w:rsidRPr="00497CC8">
        <w:rPr>
          <w:spacing w:val="-11"/>
          <w:w w:val="99"/>
        </w:rPr>
        <w:t xml:space="preserve"> </w:t>
      </w:r>
      <w:r w:rsidRPr="00497CC8">
        <w:rPr>
          <w:spacing w:val="1"/>
        </w:rPr>
        <w:t>........................................</w:t>
      </w:r>
      <w:r w:rsidR="00497CC8">
        <w:rPr>
          <w:spacing w:val="1"/>
        </w:rPr>
        <w:t>......</w:t>
      </w:r>
      <w:r w:rsidRPr="00497CC8">
        <w:rPr>
          <w:spacing w:val="1"/>
        </w:rPr>
        <w:t>........................................................................................................</w:t>
      </w:r>
      <w:r w:rsidRPr="00497CC8">
        <w:rPr>
          <w:spacing w:val="5"/>
        </w:rPr>
        <w:t>.</w:t>
      </w:r>
      <w:r w:rsidRPr="00497CC8">
        <w:t>1</w:t>
      </w:r>
    </w:p>
    <w:p w14:paraId="1CEFA388" w14:textId="77777777" w:rsidR="005A7BC6" w:rsidRPr="00F871F3" w:rsidRDefault="005A7BC6">
      <w:pPr>
        <w:spacing w:before="5" w:line="120" w:lineRule="exact"/>
        <w:rPr>
          <w:sz w:val="12"/>
          <w:szCs w:val="12"/>
        </w:rPr>
      </w:pPr>
    </w:p>
    <w:p w14:paraId="306165A9" w14:textId="50B0831F" w:rsidR="005A7BC6" w:rsidRPr="00A200D4" w:rsidRDefault="00D93033" w:rsidP="00C434BA">
      <w:pPr>
        <w:spacing w:line="276" w:lineRule="auto"/>
        <w:ind w:left="120"/>
        <w:jc w:val="both"/>
        <w:rPr>
          <w:sz w:val="24"/>
          <w:szCs w:val="24"/>
        </w:rPr>
      </w:pPr>
      <w:r w:rsidRPr="00A200D4">
        <w:rPr>
          <w:b/>
          <w:spacing w:val="1"/>
          <w:sz w:val="24"/>
          <w:szCs w:val="24"/>
        </w:rPr>
        <w:t>2</w:t>
      </w:r>
      <w:r w:rsidRPr="00A200D4">
        <w:rPr>
          <w:b/>
          <w:sz w:val="24"/>
          <w:szCs w:val="24"/>
        </w:rPr>
        <w:t xml:space="preserve">. </w:t>
      </w:r>
      <w:r w:rsidRPr="00A200D4">
        <w:rPr>
          <w:b/>
          <w:spacing w:val="-1"/>
          <w:sz w:val="24"/>
          <w:szCs w:val="24"/>
        </w:rPr>
        <w:t>GE</w:t>
      </w:r>
      <w:r w:rsidRPr="00A200D4">
        <w:rPr>
          <w:b/>
          <w:spacing w:val="3"/>
          <w:sz w:val="24"/>
          <w:szCs w:val="24"/>
        </w:rPr>
        <w:t>N</w:t>
      </w:r>
      <w:r w:rsidRPr="00A200D4">
        <w:rPr>
          <w:b/>
          <w:spacing w:val="-1"/>
          <w:sz w:val="24"/>
          <w:szCs w:val="24"/>
        </w:rPr>
        <w:t>E</w:t>
      </w:r>
      <w:r w:rsidRPr="00A200D4">
        <w:rPr>
          <w:b/>
          <w:sz w:val="24"/>
          <w:szCs w:val="24"/>
        </w:rPr>
        <w:t>RAL</w:t>
      </w:r>
      <w:r w:rsidRPr="00A200D4">
        <w:rPr>
          <w:b/>
          <w:spacing w:val="-8"/>
          <w:sz w:val="24"/>
          <w:szCs w:val="24"/>
        </w:rPr>
        <w:t xml:space="preserve"> </w:t>
      </w:r>
      <w:r w:rsidRPr="00A200D4">
        <w:rPr>
          <w:b/>
          <w:w w:val="99"/>
          <w:sz w:val="24"/>
          <w:szCs w:val="24"/>
        </w:rPr>
        <w:t>D</w:t>
      </w:r>
      <w:r w:rsidRPr="00A200D4">
        <w:rPr>
          <w:b/>
          <w:spacing w:val="-1"/>
          <w:w w:val="99"/>
          <w:sz w:val="24"/>
          <w:szCs w:val="24"/>
        </w:rPr>
        <w:t>E</w:t>
      </w:r>
      <w:r w:rsidRPr="00A200D4">
        <w:rPr>
          <w:b/>
          <w:spacing w:val="2"/>
          <w:w w:val="99"/>
          <w:sz w:val="24"/>
          <w:szCs w:val="24"/>
        </w:rPr>
        <w:t>S</w:t>
      </w:r>
      <w:r w:rsidRPr="00A200D4">
        <w:rPr>
          <w:b/>
          <w:w w:val="99"/>
          <w:sz w:val="24"/>
          <w:szCs w:val="24"/>
        </w:rPr>
        <w:t>CR</w:t>
      </w:r>
      <w:r w:rsidRPr="00A200D4">
        <w:rPr>
          <w:b/>
          <w:spacing w:val="-1"/>
          <w:w w:val="99"/>
          <w:sz w:val="24"/>
          <w:szCs w:val="24"/>
        </w:rPr>
        <w:t>I</w:t>
      </w:r>
      <w:r w:rsidRPr="00A200D4">
        <w:rPr>
          <w:b/>
          <w:spacing w:val="3"/>
          <w:w w:val="99"/>
          <w:sz w:val="24"/>
          <w:szCs w:val="24"/>
        </w:rPr>
        <w:t>P</w:t>
      </w:r>
      <w:r w:rsidRPr="00A200D4">
        <w:rPr>
          <w:b/>
          <w:spacing w:val="-1"/>
          <w:w w:val="99"/>
          <w:sz w:val="24"/>
          <w:szCs w:val="24"/>
        </w:rPr>
        <w:t>T</w:t>
      </w:r>
      <w:r w:rsidRPr="00A200D4">
        <w:rPr>
          <w:b/>
          <w:spacing w:val="2"/>
          <w:w w:val="99"/>
          <w:sz w:val="24"/>
          <w:szCs w:val="24"/>
        </w:rPr>
        <w:t>I</w:t>
      </w:r>
      <w:r w:rsidRPr="00A200D4">
        <w:rPr>
          <w:b/>
          <w:spacing w:val="1"/>
          <w:w w:val="99"/>
          <w:sz w:val="24"/>
          <w:szCs w:val="24"/>
        </w:rPr>
        <w:t>O</w:t>
      </w:r>
      <w:r w:rsidRPr="00A200D4">
        <w:rPr>
          <w:b/>
          <w:w w:val="99"/>
          <w:sz w:val="24"/>
          <w:szCs w:val="24"/>
        </w:rPr>
        <w:t>N</w:t>
      </w:r>
      <w:r w:rsidRPr="00A200D4">
        <w:rPr>
          <w:b/>
          <w:spacing w:val="-35"/>
          <w:sz w:val="24"/>
          <w:szCs w:val="24"/>
        </w:rPr>
        <w:t xml:space="preserve"> </w:t>
      </w:r>
      <w:r w:rsidRPr="00A200D4">
        <w:rPr>
          <w:b/>
          <w:spacing w:val="1"/>
          <w:sz w:val="24"/>
          <w:szCs w:val="24"/>
        </w:rPr>
        <w:t>...</w:t>
      </w:r>
      <w:r w:rsidR="00497CC8" w:rsidRPr="00A200D4">
        <w:rPr>
          <w:b/>
          <w:spacing w:val="1"/>
          <w:sz w:val="24"/>
          <w:szCs w:val="24"/>
        </w:rPr>
        <w:t>....</w:t>
      </w:r>
      <w:r w:rsidRPr="00A200D4">
        <w:rPr>
          <w:b/>
          <w:spacing w:val="1"/>
          <w:sz w:val="24"/>
          <w:szCs w:val="24"/>
        </w:rPr>
        <w:t>................................................</w:t>
      </w:r>
      <w:r w:rsidR="00A200D4">
        <w:rPr>
          <w:b/>
          <w:spacing w:val="1"/>
          <w:sz w:val="24"/>
          <w:szCs w:val="24"/>
        </w:rPr>
        <w:t>......................</w:t>
      </w:r>
      <w:r w:rsidRPr="00A200D4">
        <w:rPr>
          <w:b/>
          <w:spacing w:val="1"/>
          <w:sz w:val="24"/>
          <w:szCs w:val="24"/>
        </w:rPr>
        <w:t>.......................</w:t>
      </w:r>
      <w:r w:rsidRPr="00A200D4">
        <w:rPr>
          <w:b/>
          <w:spacing w:val="5"/>
          <w:sz w:val="24"/>
          <w:szCs w:val="24"/>
        </w:rPr>
        <w:t>.</w:t>
      </w:r>
      <w:r w:rsidRPr="00A200D4">
        <w:rPr>
          <w:b/>
          <w:sz w:val="24"/>
          <w:szCs w:val="24"/>
        </w:rPr>
        <w:t>2</w:t>
      </w:r>
    </w:p>
    <w:p w14:paraId="2385C24A" w14:textId="77777777" w:rsidR="005A7BC6" w:rsidRPr="00F871F3" w:rsidRDefault="005A7BC6">
      <w:pPr>
        <w:spacing w:before="6" w:line="100" w:lineRule="exact"/>
        <w:rPr>
          <w:sz w:val="11"/>
          <w:szCs w:val="11"/>
        </w:rPr>
      </w:pPr>
    </w:p>
    <w:p w14:paraId="5D7B45B5" w14:textId="704643A4" w:rsidR="005A7BC6" w:rsidRPr="004E5034" w:rsidRDefault="00D93033" w:rsidP="00C434BA">
      <w:pPr>
        <w:spacing w:line="276" w:lineRule="auto"/>
        <w:ind w:left="360"/>
        <w:jc w:val="both"/>
      </w:pPr>
      <w:r w:rsidRPr="004E5034">
        <w:rPr>
          <w:spacing w:val="1"/>
        </w:rPr>
        <w:t>2.</w:t>
      </w:r>
      <w:r w:rsidRPr="004E5034">
        <w:t>1</w:t>
      </w:r>
      <w:r w:rsidRPr="004E5034">
        <w:rPr>
          <w:spacing w:val="-13"/>
        </w:rPr>
        <w:t xml:space="preserve"> </w:t>
      </w:r>
      <w:r w:rsidRPr="004E5034">
        <w:rPr>
          <w:spacing w:val="2"/>
        </w:rPr>
        <w:t>P</w:t>
      </w:r>
      <w:r w:rsidRPr="004E5034">
        <w:rPr>
          <w:spacing w:val="1"/>
        </w:rPr>
        <w:t>R</w:t>
      </w:r>
      <w:r w:rsidRPr="004E5034">
        <w:rPr>
          <w:spacing w:val="-1"/>
        </w:rPr>
        <w:t>ODU</w:t>
      </w:r>
      <w:r w:rsidRPr="004E5034">
        <w:rPr>
          <w:spacing w:val="1"/>
        </w:rPr>
        <w:t>C</w:t>
      </w:r>
      <w:r w:rsidRPr="004E5034">
        <w:t>T</w:t>
      </w:r>
      <w:r w:rsidRPr="004E5034">
        <w:rPr>
          <w:spacing w:val="-5"/>
        </w:rPr>
        <w:t xml:space="preserve"> </w:t>
      </w:r>
      <w:r w:rsidRPr="004E5034">
        <w:rPr>
          <w:spacing w:val="2"/>
        </w:rPr>
        <w:t>P</w:t>
      </w:r>
      <w:r w:rsidRPr="004E5034">
        <w:t>E</w:t>
      </w:r>
      <w:r w:rsidRPr="004E5034">
        <w:rPr>
          <w:spacing w:val="1"/>
        </w:rPr>
        <w:t>R</w:t>
      </w:r>
      <w:r w:rsidRPr="004E5034">
        <w:t>S</w:t>
      </w:r>
      <w:r w:rsidRPr="004E5034">
        <w:rPr>
          <w:spacing w:val="-3"/>
        </w:rPr>
        <w:t>P</w:t>
      </w:r>
      <w:r w:rsidRPr="004E5034">
        <w:t>E</w:t>
      </w:r>
      <w:r w:rsidRPr="004E5034">
        <w:rPr>
          <w:spacing w:val="1"/>
        </w:rPr>
        <w:t>C</w:t>
      </w:r>
      <w:r w:rsidRPr="004E5034">
        <w:t>T</w:t>
      </w:r>
      <w:r w:rsidRPr="004E5034">
        <w:rPr>
          <w:spacing w:val="-5"/>
        </w:rPr>
        <w:t>I</w:t>
      </w:r>
      <w:r w:rsidRPr="004E5034">
        <w:rPr>
          <w:spacing w:val="-1"/>
        </w:rPr>
        <w:t>V</w:t>
      </w:r>
      <w:r w:rsidRPr="004E5034">
        <w:t xml:space="preserve">E </w:t>
      </w:r>
      <w:r w:rsidRPr="004E5034">
        <w:rPr>
          <w:spacing w:val="1"/>
        </w:rPr>
        <w:t>.....................................................................................</w:t>
      </w:r>
      <w:r w:rsidR="004E5034">
        <w:rPr>
          <w:spacing w:val="1"/>
        </w:rPr>
        <w:t>.......</w:t>
      </w:r>
      <w:r w:rsidRPr="004E5034">
        <w:rPr>
          <w:spacing w:val="1"/>
        </w:rPr>
        <w:t>..................................</w:t>
      </w:r>
      <w:r w:rsidRPr="004E5034">
        <w:rPr>
          <w:spacing w:val="5"/>
        </w:rPr>
        <w:t>.</w:t>
      </w:r>
      <w:r w:rsidRPr="004E5034">
        <w:t>2</w:t>
      </w:r>
    </w:p>
    <w:p w14:paraId="5D2E0CC4" w14:textId="2B567115" w:rsidR="005A7BC6" w:rsidRPr="004E5034" w:rsidRDefault="00D93033" w:rsidP="00C434BA">
      <w:pPr>
        <w:spacing w:line="276" w:lineRule="auto"/>
        <w:ind w:left="360"/>
        <w:jc w:val="both"/>
      </w:pPr>
      <w:r w:rsidRPr="004E5034">
        <w:rPr>
          <w:spacing w:val="1"/>
        </w:rPr>
        <w:t>2.</w:t>
      </w:r>
      <w:r w:rsidRPr="004E5034">
        <w:t>2</w:t>
      </w:r>
      <w:r w:rsidRPr="004E5034">
        <w:rPr>
          <w:spacing w:val="-13"/>
        </w:rPr>
        <w:t xml:space="preserve"> </w:t>
      </w:r>
      <w:r w:rsidRPr="004E5034">
        <w:rPr>
          <w:spacing w:val="2"/>
        </w:rPr>
        <w:t>P</w:t>
      </w:r>
      <w:r w:rsidRPr="004E5034">
        <w:rPr>
          <w:spacing w:val="1"/>
        </w:rPr>
        <w:t>R</w:t>
      </w:r>
      <w:r w:rsidRPr="004E5034">
        <w:rPr>
          <w:spacing w:val="-1"/>
        </w:rPr>
        <w:t>ODU</w:t>
      </w:r>
      <w:r w:rsidRPr="004E5034">
        <w:rPr>
          <w:spacing w:val="1"/>
        </w:rPr>
        <w:t>C</w:t>
      </w:r>
      <w:r w:rsidRPr="004E5034">
        <w:t>T</w:t>
      </w:r>
      <w:r w:rsidRPr="004E5034">
        <w:rPr>
          <w:spacing w:val="-2"/>
        </w:rPr>
        <w:t xml:space="preserve"> </w:t>
      </w:r>
      <w:r w:rsidRPr="004E5034">
        <w:t>F</w:t>
      </w:r>
      <w:r w:rsidRPr="004E5034">
        <w:rPr>
          <w:spacing w:val="-1"/>
        </w:rPr>
        <w:t>UN</w:t>
      </w:r>
      <w:r w:rsidRPr="004E5034">
        <w:rPr>
          <w:spacing w:val="1"/>
        </w:rPr>
        <w:t>C</w:t>
      </w:r>
      <w:r w:rsidRPr="004E5034">
        <w:t>T</w:t>
      </w:r>
      <w:r w:rsidRPr="004E5034">
        <w:rPr>
          <w:spacing w:val="-5"/>
        </w:rPr>
        <w:t>I</w:t>
      </w:r>
      <w:r w:rsidRPr="004E5034">
        <w:rPr>
          <w:spacing w:val="-1"/>
        </w:rPr>
        <w:t>ON</w:t>
      </w:r>
      <w:r w:rsidRPr="004E5034">
        <w:t>S</w:t>
      </w:r>
      <w:r w:rsidRPr="004E5034">
        <w:rPr>
          <w:spacing w:val="-8"/>
        </w:rPr>
        <w:t xml:space="preserve"> </w:t>
      </w:r>
      <w:r w:rsidRPr="004E5034">
        <w:rPr>
          <w:spacing w:val="1"/>
        </w:rPr>
        <w:t>............................................................................</w:t>
      </w:r>
      <w:r w:rsidR="004E5034">
        <w:rPr>
          <w:spacing w:val="1"/>
        </w:rPr>
        <w:t>....</w:t>
      </w:r>
      <w:r w:rsidRPr="004E5034">
        <w:rPr>
          <w:spacing w:val="1"/>
        </w:rPr>
        <w:t>..................................................</w:t>
      </w:r>
      <w:r w:rsidRPr="004E5034">
        <w:rPr>
          <w:spacing w:val="5"/>
        </w:rPr>
        <w:t>.</w:t>
      </w:r>
      <w:r w:rsidRPr="004E5034">
        <w:t>2</w:t>
      </w:r>
    </w:p>
    <w:p w14:paraId="4AAC9724" w14:textId="16ED6D26" w:rsidR="005A7BC6" w:rsidRPr="004E5034" w:rsidRDefault="00D93033" w:rsidP="00C434BA">
      <w:pPr>
        <w:spacing w:line="276" w:lineRule="auto"/>
        <w:ind w:left="360"/>
        <w:jc w:val="both"/>
      </w:pPr>
      <w:r w:rsidRPr="004E5034">
        <w:rPr>
          <w:spacing w:val="1"/>
        </w:rPr>
        <w:t>2.</w:t>
      </w:r>
      <w:r w:rsidRPr="004E5034">
        <w:t>3</w:t>
      </w:r>
      <w:r w:rsidRPr="004E5034">
        <w:rPr>
          <w:spacing w:val="-10"/>
        </w:rPr>
        <w:t xml:space="preserve"> </w:t>
      </w:r>
      <w:r w:rsidRPr="004E5034">
        <w:t>US</w:t>
      </w:r>
      <w:r w:rsidRPr="004E5034">
        <w:rPr>
          <w:spacing w:val="-2"/>
        </w:rPr>
        <w:t>E</w:t>
      </w:r>
      <w:r w:rsidRPr="004E5034">
        <w:t>R</w:t>
      </w:r>
      <w:r w:rsidRPr="004E5034">
        <w:rPr>
          <w:spacing w:val="1"/>
        </w:rPr>
        <w:t xml:space="preserve"> </w:t>
      </w:r>
      <w:r w:rsidRPr="004E5034">
        <w:rPr>
          <w:spacing w:val="-1"/>
        </w:rPr>
        <w:t>CH</w:t>
      </w:r>
      <w:r w:rsidRPr="004E5034">
        <w:rPr>
          <w:spacing w:val="-3"/>
        </w:rPr>
        <w:t>A</w:t>
      </w:r>
      <w:r w:rsidRPr="004E5034">
        <w:rPr>
          <w:spacing w:val="1"/>
        </w:rPr>
        <w:t>R</w:t>
      </w:r>
      <w:r w:rsidRPr="004E5034">
        <w:rPr>
          <w:spacing w:val="-3"/>
        </w:rPr>
        <w:t>A</w:t>
      </w:r>
      <w:r w:rsidRPr="004E5034">
        <w:rPr>
          <w:spacing w:val="3"/>
        </w:rPr>
        <w:t>C</w:t>
      </w:r>
      <w:r w:rsidRPr="004E5034">
        <w:rPr>
          <w:spacing w:val="-2"/>
        </w:rPr>
        <w:t>T</w:t>
      </w:r>
      <w:r w:rsidRPr="004E5034">
        <w:t>E</w:t>
      </w:r>
      <w:r w:rsidRPr="004E5034">
        <w:rPr>
          <w:spacing w:val="3"/>
        </w:rPr>
        <w:t>R</w:t>
      </w:r>
      <w:r w:rsidRPr="004E5034">
        <w:rPr>
          <w:spacing w:val="-5"/>
        </w:rPr>
        <w:t>I</w:t>
      </w:r>
      <w:r w:rsidRPr="004E5034">
        <w:rPr>
          <w:spacing w:val="2"/>
        </w:rPr>
        <w:t>S</w:t>
      </w:r>
      <w:r w:rsidRPr="004E5034">
        <w:t>T</w:t>
      </w:r>
      <w:r w:rsidRPr="004E5034">
        <w:rPr>
          <w:spacing w:val="-3"/>
        </w:rPr>
        <w:t>I</w:t>
      </w:r>
      <w:r w:rsidRPr="004E5034">
        <w:rPr>
          <w:spacing w:val="1"/>
        </w:rPr>
        <w:t>C</w:t>
      </w:r>
      <w:r w:rsidRPr="004E5034">
        <w:t>S</w:t>
      </w:r>
      <w:r w:rsidRPr="004E5034">
        <w:rPr>
          <w:spacing w:val="9"/>
        </w:rPr>
        <w:t xml:space="preserve"> </w:t>
      </w:r>
      <w:r w:rsidRPr="004E5034">
        <w:rPr>
          <w:spacing w:val="1"/>
        </w:rPr>
        <w:t>............................................................................................................................</w:t>
      </w:r>
      <w:r w:rsidRPr="004E5034">
        <w:rPr>
          <w:spacing w:val="5"/>
        </w:rPr>
        <w:t>.</w:t>
      </w:r>
      <w:r w:rsidRPr="004E5034">
        <w:t>2</w:t>
      </w:r>
    </w:p>
    <w:p w14:paraId="5A2F150C" w14:textId="76217346" w:rsidR="005A7BC6" w:rsidRPr="004E5034" w:rsidRDefault="00D93033" w:rsidP="00C434BA">
      <w:pPr>
        <w:spacing w:line="276" w:lineRule="auto"/>
        <w:ind w:left="360"/>
        <w:jc w:val="both"/>
      </w:pPr>
      <w:r w:rsidRPr="004E5034">
        <w:rPr>
          <w:spacing w:val="1"/>
        </w:rPr>
        <w:t>2.</w:t>
      </w:r>
      <w:r w:rsidRPr="004E5034">
        <w:t>4</w:t>
      </w:r>
      <w:r w:rsidRPr="004E5034">
        <w:rPr>
          <w:spacing w:val="-10"/>
        </w:rPr>
        <w:t xml:space="preserve"> </w:t>
      </w:r>
      <w:r w:rsidRPr="004E5034">
        <w:t>GE</w:t>
      </w:r>
      <w:r w:rsidRPr="004E5034">
        <w:rPr>
          <w:spacing w:val="-1"/>
        </w:rPr>
        <w:t>N</w:t>
      </w:r>
      <w:r w:rsidRPr="004E5034">
        <w:rPr>
          <w:spacing w:val="-2"/>
        </w:rPr>
        <w:t>E</w:t>
      </w:r>
      <w:r w:rsidRPr="004E5034">
        <w:rPr>
          <w:spacing w:val="1"/>
        </w:rPr>
        <w:t>R</w:t>
      </w:r>
      <w:r w:rsidRPr="004E5034">
        <w:rPr>
          <w:spacing w:val="-1"/>
        </w:rPr>
        <w:t>A</w:t>
      </w:r>
      <w:r w:rsidRPr="004E5034">
        <w:t>L</w:t>
      </w:r>
      <w:r w:rsidRPr="004E5034">
        <w:rPr>
          <w:spacing w:val="-5"/>
        </w:rPr>
        <w:t xml:space="preserve"> </w:t>
      </w:r>
      <w:r w:rsidRPr="004E5034">
        <w:rPr>
          <w:spacing w:val="-1"/>
          <w:w w:val="99"/>
        </w:rPr>
        <w:t>C</w:t>
      </w:r>
      <w:r w:rsidRPr="004E5034">
        <w:rPr>
          <w:spacing w:val="2"/>
          <w:w w:val="99"/>
        </w:rPr>
        <w:t>O</w:t>
      </w:r>
      <w:r w:rsidRPr="004E5034">
        <w:rPr>
          <w:spacing w:val="-1"/>
          <w:w w:val="99"/>
        </w:rPr>
        <w:t>N</w:t>
      </w:r>
      <w:r w:rsidRPr="004E5034">
        <w:rPr>
          <w:w w:val="99"/>
        </w:rPr>
        <w:t>S</w:t>
      </w:r>
      <w:r w:rsidRPr="004E5034">
        <w:rPr>
          <w:spacing w:val="-2"/>
          <w:w w:val="99"/>
        </w:rPr>
        <w:t>T</w:t>
      </w:r>
      <w:r w:rsidRPr="004E5034">
        <w:rPr>
          <w:spacing w:val="3"/>
          <w:w w:val="99"/>
        </w:rPr>
        <w:t>R</w:t>
      </w:r>
      <w:r w:rsidRPr="004E5034">
        <w:rPr>
          <w:spacing w:val="-1"/>
          <w:w w:val="99"/>
        </w:rPr>
        <w:t>A</w:t>
      </w:r>
      <w:r w:rsidRPr="004E5034">
        <w:rPr>
          <w:spacing w:val="-3"/>
          <w:w w:val="99"/>
        </w:rPr>
        <w:t>I</w:t>
      </w:r>
      <w:r w:rsidRPr="004E5034">
        <w:rPr>
          <w:spacing w:val="2"/>
          <w:w w:val="99"/>
        </w:rPr>
        <w:t>N</w:t>
      </w:r>
      <w:r w:rsidRPr="004E5034">
        <w:rPr>
          <w:spacing w:val="-2"/>
          <w:w w:val="99"/>
        </w:rPr>
        <w:t>T</w:t>
      </w:r>
      <w:r w:rsidRPr="004E5034">
        <w:rPr>
          <w:w w:val="99"/>
        </w:rPr>
        <w:t>S</w:t>
      </w:r>
      <w:r w:rsidRPr="004E5034">
        <w:rPr>
          <w:spacing w:val="-11"/>
          <w:w w:val="99"/>
        </w:rPr>
        <w:t xml:space="preserve"> </w:t>
      </w:r>
      <w:r w:rsidRPr="004E5034">
        <w:rPr>
          <w:spacing w:val="1"/>
        </w:rPr>
        <w:t>.................................................................................</w:t>
      </w:r>
      <w:r w:rsidR="004E5034">
        <w:rPr>
          <w:spacing w:val="1"/>
        </w:rPr>
        <w:t>.</w:t>
      </w:r>
      <w:r w:rsidRPr="004E5034">
        <w:rPr>
          <w:spacing w:val="1"/>
        </w:rPr>
        <w:t>...........................................</w:t>
      </w:r>
      <w:r w:rsidRPr="004E5034">
        <w:rPr>
          <w:spacing w:val="5"/>
        </w:rPr>
        <w:t>.</w:t>
      </w:r>
      <w:r w:rsidRPr="004E5034">
        <w:t>2</w:t>
      </w:r>
    </w:p>
    <w:p w14:paraId="5B474673" w14:textId="142530E4" w:rsidR="005A7BC6" w:rsidRPr="004E5034" w:rsidRDefault="00D93033" w:rsidP="00C434BA">
      <w:pPr>
        <w:spacing w:line="276" w:lineRule="auto"/>
        <w:ind w:left="360"/>
        <w:jc w:val="both"/>
      </w:pPr>
      <w:r w:rsidRPr="004E5034">
        <w:rPr>
          <w:spacing w:val="1"/>
        </w:rPr>
        <w:t>2.</w:t>
      </w:r>
      <w:r w:rsidRPr="004E5034">
        <w:t>5</w:t>
      </w:r>
      <w:r w:rsidRPr="004E5034">
        <w:rPr>
          <w:spacing w:val="-10"/>
        </w:rPr>
        <w:t xml:space="preserve"> </w:t>
      </w:r>
      <w:r w:rsidRPr="004E5034">
        <w:rPr>
          <w:spacing w:val="-2"/>
        </w:rPr>
        <w:t>A</w:t>
      </w:r>
      <w:r w:rsidRPr="004E5034">
        <w:t>SS</w:t>
      </w:r>
      <w:r w:rsidRPr="004E5034">
        <w:rPr>
          <w:spacing w:val="-1"/>
        </w:rPr>
        <w:t>U</w:t>
      </w:r>
      <w:r w:rsidRPr="004E5034">
        <w:rPr>
          <w:spacing w:val="1"/>
        </w:rPr>
        <w:t>M</w:t>
      </w:r>
      <w:r w:rsidRPr="004E5034">
        <w:t>PT</w:t>
      </w:r>
      <w:r w:rsidRPr="004E5034">
        <w:rPr>
          <w:spacing w:val="-3"/>
        </w:rPr>
        <w:t>I</w:t>
      </w:r>
      <w:r w:rsidRPr="004E5034">
        <w:rPr>
          <w:spacing w:val="-1"/>
        </w:rPr>
        <w:t>ON</w:t>
      </w:r>
      <w:r w:rsidRPr="004E5034">
        <w:t>S</w:t>
      </w:r>
      <w:r w:rsidRPr="004E5034">
        <w:rPr>
          <w:spacing w:val="2"/>
        </w:rPr>
        <w:t xml:space="preserve"> </w:t>
      </w:r>
      <w:r w:rsidRPr="004E5034">
        <w:rPr>
          <w:spacing w:val="-3"/>
        </w:rPr>
        <w:t>A</w:t>
      </w:r>
      <w:r w:rsidRPr="004E5034">
        <w:rPr>
          <w:spacing w:val="-1"/>
        </w:rPr>
        <w:t>N</w:t>
      </w:r>
      <w:r w:rsidRPr="004E5034">
        <w:t>D DEPE</w:t>
      </w:r>
      <w:r w:rsidRPr="004E5034">
        <w:rPr>
          <w:spacing w:val="2"/>
        </w:rPr>
        <w:t>N</w:t>
      </w:r>
      <w:r w:rsidRPr="004E5034">
        <w:rPr>
          <w:spacing w:val="-1"/>
        </w:rPr>
        <w:t>D</w:t>
      </w:r>
      <w:r w:rsidRPr="004E5034">
        <w:t>E</w:t>
      </w:r>
      <w:r w:rsidRPr="004E5034">
        <w:rPr>
          <w:spacing w:val="-1"/>
        </w:rPr>
        <w:t>N</w:t>
      </w:r>
      <w:r w:rsidRPr="004E5034">
        <w:rPr>
          <w:spacing w:val="3"/>
        </w:rPr>
        <w:t>C</w:t>
      </w:r>
      <w:r w:rsidRPr="004E5034">
        <w:rPr>
          <w:spacing w:val="-5"/>
        </w:rPr>
        <w:t>I</w:t>
      </w:r>
      <w:r w:rsidRPr="004E5034">
        <w:t>ES</w:t>
      </w:r>
      <w:r w:rsidRPr="004E5034">
        <w:rPr>
          <w:spacing w:val="-10"/>
        </w:rPr>
        <w:t xml:space="preserve"> </w:t>
      </w:r>
      <w:r w:rsidRPr="004E5034">
        <w:rPr>
          <w:spacing w:val="1"/>
        </w:rPr>
        <w:t>....................................................................................</w:t>
      </w:r>
      <w:r w:rsidR="004E5034">
        <w:rPr>
          <w:spacing w:val="1"/>
        </w:rPr>
        <w:t>.</w:t>
      </w:r>
      <w:r w:rsidRPr="004E5034">
        <w:rPr>
          <w:spacing w:val="1"/>
        </w:rPr>
        <w:t>...................</w:t>
      </w:r>
      <w:r w:rsidRPr="004E5034">
        <w:rPr>
          <w:spacing w:val="5"/>
        </w:rPr>
        <w:t>.</w:t>
      </w:r>
      <w:r w:rsidRPr="004E5034">
        <w:t>2</w:t>
      </w:r>
    </w:p>
    <w:p w14:paraId="5866827E" w14:textId="77777777" w:rsidR="005A7BC6" w:rsidRPr="00F871F3" w:rsidRDefault="005A7BC6">
      <w:pPr>
        <w:spacing w:before="5" w:line="120" w:lineRule="exact"/>
        <w:rPr>
          <w:sz w:val="12"/>
          <w:szCs w:val="12"/>
        </w:rPr>
      </w:pPr>
    </w:p>
    <w:p w14:paraId="0DFD782F" w14:textId="1C142D20" w:rsidR="00C434BA" w:rsidRPr="00C434BA" w:rsidRDefault="00D93033" w:rsidP="00C434BA">
      <w:pPr>
        <w:spacing w:line="276" w:lineRule="auto"/>
        <w:ind w:left="120"/>
        <w:jc w:val="both"/>
        <w:rPr>
          <w:b/>
          <w:sz w:val="24"/>
          <w:szCs w:val="24"/>
        </w:rPr>
      </w:pPr>
      <w:r w:rsidRPr="004E5034">
        <w:rPr>
          <w:b/>
          <w:spacing w:val="1"/>
          <w:sz w:val="24"/>
          <w:szCs w:val="24"/>
        </w:rPr>
        <w:t>3</w:t>
      </w:r>
      <w:r w:rsidRPr="004E5034">
        <w:rPr>
          <w:b/>
          <w:sz w:val="24"/>
          <w:szCs w:val="24"/>
        </w:rPr>
        <w:t>. S</w:t>
      </w:r>
      <w:r w:rsidRPr="004E5034">
        <w:rPr>
          <w:b/>
          <w:spacing w:val="1"/>
          <w:sz w:val="24"/>
          <w:szCs w:val="24"/>
        </w:rPr>
        <w:t>P</w:t>
      </w:r>
      <w:r w:rsidRPr="004E5034">
        <w:rPr>
          <w:b/>
          <w:spacing w:val="-1"/>
          <w:sz w:val="24"/>
          <w:szCs w:val="24"/>
        </w:rPr>
        <w:t>E</w:t>
      </w:r>
      <w:r w:rsidRPr="004E5034">
        <w:rPr>
          <w:b/>
          <w:sz w:val="24"/>
          <w:szCs w:val="24"/>
        </w:rPr>
        <w:t>C</w:t>
      </w:r>
      <w:r w:rsidRPr="004E5034">
        <w:rPr>
          <w:b/>
          <w:spacing w:val="-1"/>
          <w:sz w:val="24"/>
          <w:szCs w:val="24"/>
        </w:rPr>
        <w:t>I</w:t>
      </w:r>
      <w:r w:rsidRPr="004E5034">
        <w:rPr>
          <w:b/>
          <w:spacing w:val="1"/>
          <w:sz w:val="24"/>
          <w:szCs w:val="24"/>
        </w:rPr>
        <w:t>F</w:t>
      </w:r>
      <w:r w:rsidRPr="004E5034">
        <w:rPr>
          <w:b/>
          <w:spacing w:val="-1"/>
          <w:sz w:val="24"/>
          <w:szCs w:val="24"/>
        </w:rPr>
        <w:t>I</w:t>
      </w:r>
      <w:r w:rsidRPr="004E5034">
        <w:rPr>
          <w:b/>
          <w:sz w:val="24"/>
          <w:szCs w:val="24"/>
        </w:rPr>
        <w:t>C</w:t>
      </w:r>
      <w:r w:rsidRPr="004E5034">
        <w:rPr>
          <w:b/>
          <w:spacing w:val="-8"/>
          <w:sz w:val="24"/>
          <w:szCs w:val="24"/>
        </w:rPr>
        <w:t xml:space="preserve"> </w:t>
      </w:r>
      <w:r w:rsidRPr="004E5034">
        <w:rPr>
          <w:b/>
          <w:spacing w:val="3"/>
          <w:w w:val="99"/>
          <w:sz w:val="24"/>
          <w:szCs w:val="24"/>
        </w:rPr>
        <w:t>R</w:t>
      </w:r>
      <w:r w:rsidRPr="004E5034">
        <w:rPr>
          <w:b/>
          <w:spacing w:val="2"/>
          <w:w w:val="99"/>
          <w:sz w:val="24"/>
          <w:szCs w:val="24"/>
        </w:rPr>
        <w:t>E</w:t>
      </w:r>
      <w:r w:rsidRPr="004E5034">
        <w:rPr>
          <w:b/>
          <w:spacing w:val="-1"/>
          <w:w w:val="99"/>
          <w:sz w:val="24"/>
          <w:szCs w:val="24"/>
        </w:rPr>
        <w:t>Q</w:t>
      </w:r>
      <w:r w:rsidRPr="004E5034">
        <w:rPr>
          <w:b/>
          <w:w w:val="99"/>
          <w:sz w:val="24"/>
          <w:szCs w:val="24"/>
        </w:rPr>
        <w:t>U</w:t>
      </w:r>
      <w:r w:rsidRPr="004E5034">
        <w:rPr>
          <w:b/>
          <w:spacing w:val="2"/>
          <w:w w:val="99"/>
          <w:sz w:val="24"/>
          <w:szCs w:val="24"/>
        </w:rPr>
        <w:t>I</w:t>
      </w:r>
      <w:r w:rsidRPr="004E5034">
        <w:rPr>
          <w:b/>
          <w:w w:val="99"/>
          <w:sz w:val="24"/>
          <w:szCs w:val="24"/>
        </w:rPr>
        <w:t>R</w:t>
      </w:r>
      <w:r w:rsidRPr="004E5034">
        <w:rPr>
          <w:b/>
          <w:spacing w:val="-1"/>
          <w:w w:val="99"/>
          <w:sz w:val="24"/>
          <w:szCs w:val="24"/>
        </w:rPr>
        <w:t>E</w:t>
      </w:r>
      <w:r w:rsidRPr="004E5034">
        <w:rPr>
          <w:b/>
          <w:spacing w:val="4"/>
          <w:w w:val="99"/>
          <w:sz w:val="24"/>
          <w:szCs w:val="24"/>
        </w:rPr>
        <w:t>M</w:t>
      </w:r>
      <w:r w:rsidRPr="004E5034">
        <w:rPr>
          <w:b/>
          <w:spacing w:val="-1"/>
          <w:w w:val="99"/>
          <w:sz w:val="24"/>
          <w:szCs w:val="24"/>
        </w:rPr>
        <w:t>E</w:t>
      </w:r>
      <w:r w:rsidRPr="004E5034">
        <w:rPr>
          <w:b/>
          <w:w w:val="99"/>
          <w:sz w:val="24"/>
          <w:szCs w:val="24"/>
        </w:rPr>
        <w:t>N</w:t>
      </w:r>
      <w:r w:rsidRPr="004E5034">
        <w:rPr>
          <w:b/>
          <w:spacing w:val="-1"/>
          <w:w w:val="99"/>
          <w:sz w:val="24"/>
          <w:szCs w:val="24"/>
        </w:rPr>
        <w:t>T</w:t>
      </w:r>
      <w:r w:rsidRPr="004E5034">
        <w:rPr>
          <w:b/>
          <w:w w:val="99"/>
          <w:sz w:val="24"/>
          <w:szCs w:val="24"/>
        </w:rPr>
        <w:t>S</w:t>
      </w:r>
      <w:r w:rsidRPr="004E5034">
        <w:rPr>
          <w:b/>
          <w:spacing w:val="-31"/>
          <w:sz w:val="24"/>
          <w:szCs w:val="24"/>
        </w:rPr>
        <w:t xml:space="preserve"> </w:t>
      </w:r>
      <w:r w:rsidRPr="004E5034">
        <w:rPr>
          <w:b/>
          <w:spacing w:val="1"/>
          <w:sz w:val="24"/>
          <w:szCs w:val="24"/>
        </w:rPr>
        <w:t>.................................</w:t>
      </w:r>
      <w:r w:rsidR="004E5034">
        <w:rPr>
          <w:b/>
          <w:spacing w:val="1"/>
          <w:sz w:val="24"/>
          <w:szCs w:val="24"/>
        </w:rPr>
        <w:t>......</w:t>
      </w:r>
      <w:r w:rsidRPr="004E5034">
        <w:rPr>
          <w:b/>
          <w:spacing w:val="1"/>
          <w:sz w:val="24"/>
          <w:szCs w:val="24"/>
        </w:rPr>
        <w:t>.........................................................</w:t>
      </w:r>
      <w:r w:rsidRPr="004E5034">
        <w:rPr>
          <w:b/>
          <w:spacing w:val="5"/>
          <w:sz w:val="24"/>
          <w:szCs w:val="24"/>
        </w:rPr>
        <w:t>.</w:t>
      </w:r>
      <w:r w:rsidRPr="004E5034">
        <w:rPr>
          <w:b/>
          <w:sz w:val="24"/>
          <w:szCs w:val="24"/>
        </w:rPr>
        <w:t>2</w:t>
      </w:r>
    </w:p>
    <w:p w14:paraId="403F5592" w14:textId="77777777" w:rsidR="005A7BC6" w:rsidRPr="00F871F3" w:rsidRDefault="005A7BC6">
      <w:pPr>
        <w:spacing w:before="6" w:line="100" w:lineRule="exact"/>
        <w:rPr>
          <w:sz w:val="11"/>
          <w:szCs w:val="11"/>
        </w:rPr>
      </w:pPr>
    </w:p>
    <w:p w14:paraId="60211A6C" w14:textId="30A8D112" w:rsidR="00BB724C" w:rsidRDefault="00D93033" w:rsidP="00BB724C">
      <w:pPr>
        <w:spacing w:line="276" w:lineRule="auto"/>
        <w:ind w:left="360"/>
        <w:jc w:val="both"/>
        <w:rPr>
          <w:b/>
          <w:bCs/>
        </w:rPr>
      </w:pPr>
      <w:r w:rsidRPr="00C434BA">
        <w:rPr>
          <w:b/>
          <w:bCs/>
          <w:spacing w:val="1"/>
        </w:rPr>
        <w:t>3.</w:t>
      </w:r>
      <w:r w:rsidRPr="00C434BA">
        <w:rPr>
          <w:b/>
          <w:bCs/>
        </w:rPr>
        <w:t>1</w:t>
      </w:r>
      <w:r w:rsidRPr="00C434BA">
        <w:rPr>
          <w:b/>
          <w:bCs/>
          <w:spacing w:val="-10"/>
        </w:rPr>
        <w:t xml:space="preserve"> </w:t>
      </w:r>
      <w:r w:rsidRPr="00C434BA">
        <w:rPr>
          <w:b/>
          <w:bCs/>
          <w:spacing w:val="1"/>
        </w:rPr>
        <w:t>E</w:t>
      </w:r>
      <w:r w:rsidRPr="00C434BA">
        <w:rPr>
          <w:b/>
          <w:bCs/>
          <w:spacing w:val="-1"/>
        </w:rPr>
        <w:t>X</w:t>
      </w:r>
      <w:r w:rsidRPr="00C434BA">
        <w:rPr>
          <w:b/>
          <w:bCs/>
          <w:spacing w:val="-2"/>
        </w:rPr>
        <w:t>T</w:t>
      </w:r>
      <w:r w:rsidRPr="00C434BA">
        <w:rPr>
          <w:b/>
          <w:bCs/>
        </w:rPr>
        <w:t>E</w:t>
      </w:r>
      <w:r w:rsidRPr="00C434BA">
        <w:rPr>
          <w:b/>
          <w:bCs/>
          <w:spacing w:val="1"/>
        </w:rPr>
        <w:t>R</w:t>
      </w:r>
      <w:r w:rsidRPr="00C434BA">
        <w:rPr>
          <w:b/>
          <w:bCs/>
          <w:spacing w:val="-1"/>
        </w:rPr>
        <w:t>NA</w:t>
      </w:r>
      <w:r w:rsidRPr="00C434BA">
        <w:rPr>
          <w:b/>
          <w:bCs/>
        </w:rPr>
        <w:t>L</w:t>
      </w:r>
      <w:r w:rsidRPr="00C434BA">
        <w:rPr>
          <w:b/>
          <w:bCs/>
          <w:spacing w:val="-5"/>
        </w:rPr>
        <w:t xml:space="preserve"> </w:t>
      </w:r>
      <w:r w:rsidRPr="00C434BA">
        <w:rPr>
          <w:b/>
          <w:bCs/>
          <w:spacing w:val="1"/>
        </w:rPr>
        <w:t>I</w:t>
      </w:r>
      <w:r w:rsidRPr="00C434BA">
        <w:rPr>
          <w:b/>
          <w:bCs/>
          <w:spacing w:val="-1"/>
        </w:rPr>
        <w:t>N</w:t>
      </w:r>
      <w:r w:rsidRPr="00C434BA">
        <w:rPr>
          <w:b/>
          <w:bCs/>
          <w:spacing w:val="-2"/>
        </w:rPr>
        <w:t>T</w:t>
      </w:r>
      <w:r w:rsidRPr="00C434BA">
        <w:rPr>
          <w:b/>
          <w:bCs/>
        </w:rPr>
        <w:t>E</w:t>
      </w:r>
      <w:r w:rsidRPr="00C434BA">
        <w:rPr>
          <w:b/>
          <w:bCs/>
          <w:spacing w:val="1"/>
        </w:rPr>
        <w:t>R</w:t>
      </w:r>
      <w:r w:rsidRPr="00C434BA">
        <w:rPr>
          <w:b/>
          <w:bCs/>
        </w:rPr>
        <w:t>F</w:t>
      </w:r>
      <w:r w:rsidRPr="00C434BA">
        <w:rPr>
          <w:b/>
          <w:bCs/>
          <w:spacing w:val="-3"/>
        </w:rPr>
        <w:t>A</w:t>
      </w:r>
      <w:r w:rsidRPr="00C434BA">
        <w:rPr>
          <w:b/>
          <w:bCs/>
          <w:spacing w:val="1"/>
        </w:rPr>
        <w:t>C</w:t>
      </w:r>
      <w:r w:rsidRPr="00C434BA">
        <w:rPr>
          <w:b/>
          <w:bCs/>
        </w:rPr>
        <w:t xml:space="preserve">E </w:t>
      </w:r>
      <w:r w:rsidRPr="00C434BA">
        <w:rPr>
          <w:b/>
          <w:bCs/>
          <w:spacing w:val="-1"/>
          <w:w w:val="99"/>
        </w:rPr>
        <w:t>R</w:t>
      </w:r>
      <w:r w:rsidRPr="00C434BA">
        <w:rPr>
          <w:b/>
          <w:bCs/>
          <w:spacing w:val="3"/>
          <w:w w:val="99"/>
        </w:rPr>
        <w:t>E</w:t>
      </w:r>
      <w:r w:rsidRPr="00C434BA">
        <w:rPr>
          <w:b/>
          <w:bCs/>
          <w:spacing w:val="-1"/>
          <w:w w:val="99"/>
        </w:rPr>
        <w:t>Q</w:t>
      </w:r>
      <w:r w:rsidRPr="00C434BA">
        <w:rPr>
          <w:b/>
          <w:bCs/>
          <w:spacing w:val="2"/>
          <w:w w:val="99"/>
        </w:rPr>
        <w:t>U</w:t>
      </w:r>
      <w:r w:rsidRPr="00C434BA">
        <w:rPr>
          <w:b/>
          <w:bCs/>
          <w:spacing w:val="-5"/>
          <w:w w:val="99"/>
        </w:rPr>
        <w:t>I</w:t>
      </w:r>
      <w:r w:rsidRPr="00C434BA">
        <w:rPr>
          <w:b/>
          <w:bCs/>
          <w:spacing w:val="1"/>
          <w:w w:val="99"/>
        </w:rPr>
        <w:t>R</w:t>
      </w:r>
      <w:r w:rsidRPr="00C434BA">
        <w:rPr>
          <w:b/>
          <w:bCs/>
          <w:w w:val="99"/>
        </w:rPr>
        <w:t>E</w:t>
      </w:r>
      <w:r w:rsidRPr="00C434BA">
        <w:rPr>
          <w:b/>
          <w:bCs/>
          <w:spacing w:val="1"/>
          <w:w w:val="99"/>
        </w:rPr>
        <w:t>M</w:t>
      </w:r>
      <w:r w:rsidRPr="00C434BA">
        <w:rPr>
          <w:b/>
          <w:bCs/>
          <w:w w:val="99"/>
        </w:rPr>
        <w:t>E</w:t>
      </w:r>
      <w:r w:rsidRPr="00C434BA">
        <w:rPr>
          <w:b/>
          <w:bCs/>
          <w:spacing w:val="-1"/>
          <w:w w:val="99"/>
        </w:rPr>
        <w:t>N</w:t>
      </w:r>
      <w:r w:rsidRPr="00C434BA">
        <w:rPr>
          <w:b/>
          <w:bCs/>
          <w:spacing w:val="-2"/>
          <w:w w:val="99"/>
        </w:rPr>
        <w:t>T</w:t>
      </w:r>
      <w:r w:rsidRPr="00C434BA">
        <w:rPr>
          <w:b/>
          <w:bCs/>
          <w:w w:val="99"/>
        </w:rPr>
        <w:t>S</w:t>
      </w:r>
      <w:r w:rsidRPr="00C434BA">
        <w:rPr>
          <w:b/>
          <w:bCs/>
          <w:spacing w:val="-12"/>
          <w:w w:val="99"/>
        </w:rPr>
        <w:t xml:space="preserve"> </w:t>
      </w:r>
      <w:r w:rsidRPr="00C434BA">
        <w:rPr>
          <w:b/>
          <w:bCs/>
          <w:spacing w:val="1"/>
        </w:rPr>
        <w:t>...............................................</w:t>
      </w:r>
      <w:r w:rsidR="00BB724C">
        <w:rPr>
          <w:b/>
          <w:bCs/>
          <w:spacing w:val="1"/>
        </w:rPr>
        <w:t>.</w:t>
      </w:r>
      <w:r w:rsidRPr="00C434BA">
        <w:rPr>
          <w:b/>
          <w:bCs/>
          <w:spacing w:val="1"/>
        </w:rPr>
        <w:t>............................................</w:t>
      </w:r>
      <w:r w:rsidRPr="00C434BA">
        <w:rPr>
          <w:b/>
          <w:bCs/>
          <w:spacing w:val="5"/>
        </w:rPr>
        <w:t>.</w:t>
      </w:r>
      <w:r w:rsidRPr="00C434BA">
        <w:rPr>
          <w:b/>
          <w:bCs/>
        </w:rPr>
        <w:t>3</w:t>
      </w:r>
    </w:p>
    <w:p w14:paraId="00BB80E4" w14:textId="77777777" w:rsidR="00FF4CE1" w:rsidRPr="00C434BA" w:rsidRDefault="00FF4CE1" w:rsidP="00BB724C">
      <w:pPr>
        <w:spacing w:line="276" w:lineRule="auto"/>
        <w:ind w:left="360"/>
        <w:jc w:val="both"/>
        <w:rPr>
          <w:b/>
          <w:bCs/>
        </w:rPr>
      </w:pPr>
    </w:p>
    <w:p w14:paraId="3A5375E6" w14:textId="29C80CDC" w:rsidR="005A7BC6" w:rsidRPr="004E5034" w:rsidRDefault="00D93033" w:rsidP="00FF4CE1">
      <w:pPr>
        <w:spacing w:line="276" w:lineRule="auto"/>
        <w:ind w:left="600"/>
        <w:jc w:val="both"/>
        <w:rPr>
          <w:iCs/>
        </w:rPr>
      </w:pPr>
      <w:r w:rsidRPr="004E5034">
        <w:rPr>
          <w:iCs/>
          <w:spacing w:val="1"/>
        </w:rPr>
        <w:t>3.1.</w:t>
      </w:r>
      <w:r w:rsidRPr="004E5034">
        <w:rPr>
          <w:iCs/>
        </w:rPr>
        <w:t>1</w:t>
      </w:r>
      <w:r w:rsidRPr="004E5034">
        <w:rPr>
          <w:iCs/>
          <w:spacing w:val="-2"/>
        </w:rPr>
        <w:t xml:space="preserve"> </w:t>
      </w:r>
      <w:r w:rsidRPr="004E5034">
        <w:rPr>
          <w:iCs/>
        </w:rPr>
        <w:t>U</w:t>
      </w:r>
      <w:r w:rsidRPr="004E5034">
        <w:rPr>
          <w:iCs/>
          <w:spacing w:val="-1"/>
        </w:rPr>
        <w:t>s</w:t>
      </w:r>
      <w:r w:rsidRPr="004E5034">
        <w:rPr>
          <w:iCs/>
          <w:spacing w:val="1"/>
        </w:rPr>
        <w:t>e</w:t>
      </w:r>
      <w:r w:rsidRPr="004E5034">
        <w:rPr>
          <w:iCs/>
        </w:rPr>
        <w:t>r</w:t>
      </w:r>
      <w:r w:rsidRPr="004E5034">
        <w:rPr>
          <w:iCs/>
          <w:spacing w:val="-4"/>
        </w:rPr>
        <w:t xml:space="preserve"> </w:t>
      </w:r>
      <w:r w:rsidRPr="004E5034">
        <w:rPr>
          <w:iCs/>
          <w:spacing w:val="1"/>
          <w:w w:val="99"/>
        </w:rPr>
        <w:t>In</w:t>
      </w:r>
      <w:r w:rsidRPr="004E5034">
        <w:rPr>
          <w:iCs/>
          <w:w w:val="99"/>
        </w:rPr>
        <w:t>t</w:t>
      </w:r>
      <w:r w:rsidRPr="004E5034">
        <w:rPr>
          <w:iCs/>
          <w:spacing w:val="1"/>
          <w:w w:val="99"/>
        </w:rPr>
        <w:t>e</w:t>
      </w:r>
      <w:r w:rsidRPr="004E5034">
        <w:rPr>
          <w:iCs/>
          <w:spacing w:val="-1"/>
          <w:w w:val="99"/>
        </w:rPr>
        <w:t>r</w:t>
      </w:r>
      <w:r w:rsidRPr="004E5034">
        <w:rPr>
          <w:iCs/>
          <w:w w:val="99"/>
        </w:rPr>
        <w:t>f</w:t>
      </w:r>
      <w:r w:rsidRPr="004E5034">
        <w:rPr>
          <w:iCs/>
          <w:spacing w:val="1"/>
          <w:w w:val="99"/>
        </w:rPr>
        <w:t>ace</w:t>
      </w:r>
      <w:r w:rsidRPr="004E5034">
        <w:rPr>
          <w:iCs/>
          <w:w w:val="99"/>
        </w:rPr>
        <w:t>s</w:t>
      </w:r>
      <w:r w:rsidRPr="004E5034">
        <w:rPr>
          <w:iCs/>
          <w:spacing w:val="-31"/>
        </w:rPr>
        <w:t xml:space="preserve"> </w:t>
      </w:r>
      <w:r w:rsidRPr="004E5034">
        <w:rPr>
          <w:iCs/>
          <w:spacing w:val="1"/>
        </w:rPr>
        <w:t>......................................................................................................................................</w:t>
      </w:r>
      <w:r w:rsidR="00D23561">
        <w:rPr>
          <w:iCs/>
          <w:spacing w:val="1"/>
        </w:rPr>
        <w:t>.</w:t>
      </w:r>
      <w:r w:rsidRPr="004E5034">
        <w:rPr>
          <w:iCs/>
          <w:spacing w:val="1"/>
        </w:rPr>
        <w:t>.....</w:t>
      </w:r>
      <w:r w:rsidRPr="004E5034">
        <w:rPr>
          <w:iCs/>
          <w:spacing w:val="5"/>
        </w:rPr>
        <w:t>.</w:t>
      </w:r>
      <w:r w:rsidRPr="004E5034">
        <w:rPr>
          <w:iCs/>
        </w:rPr>
        <w:t>3</w:t>
      </w:r>
    </w:p>
    <w:p w14:paraId="2EDEBE77" w14:textId="37362BCB" w:rsidR="005A7BC6" w:rsidRPr="004E5034" w:rsidRDefault="00D93033" w:rsidP="00FF4CE1">
      <w:pPr>
        <w:spacing w:line="276" w:lineRule="auto"/>
        <w:ind w:left="600"/>
        <w:jc w:val="both"/>
        <w:rPr>
          <w:iCs/>
        </w:rPr>
      </w:pPr>
      <w:r w:rsidRPr="004E5034">
        <w:rPr>
          <w:iCs/>
          <w:spacing w:val="1"/>
        </w:rPr>
        <w:t>3.1.</w:t>
      </w:r>
      <w:r w:rsidRPr="004E5034">
        <w:rPr>
          <w:iCs/>
        </w:rPr>
        <w:t>2</w:t>
      </w:r>
      <w:r w:rsidRPr="004E5034">
        <w:rPr>
          <w:iCs/>
          <w:spacing w:val="-2"/>
        </w:rPr>
        <w:t xml:space="preserve"> H</w:t>
      </w:r>
      <w:r w:rsidRPr="004E5034">
        <w:rPr>
          <w:iCs/>
          <w:spacing w:val="1"/>
        </w:rPr>
        <w:t>a</w:t>
      </w:r>
      <w:r w:rsidRPr="004E5034">
        <w:rPr>
          <w:iCs/>
          <w:spacing w:val="-1"/>
        </w:rPr>
        <w:t>r</w:t>
      </w:r>
      <w:r w:rsidRPr="004E5034">
        <w:rPr>
          <w:iCs/>
          <w:spacing w:val="1"/>
        </w:rPr>
        <w:t>d</w:t>
      </w:r>
      <w:r w:rsidRPr="004E5034">
        <w:rPr>
          <w:iCs/>
          <w:spacing w:val="-1"/>
        </w:rPr>
        <w:t>w</w:t>
      </w:r>
      <w:r w:rsidRPr="004E5034">
        <w:rPr>
          <w:iCs/>
          <w:spacing w:val="1"/>
        </w:rPr>
        <w:t>a</w:t>
      </w:r>
      <w:r w:rsidRPr="004E5034">
        <w:rPr>
          <w:iCs/>
          <w:spacing w:val="-1"/>
        </w:rPr>
        <w:t>r</w:t>
      </w:r>
      <w:r w:rsidRPr="004E5034">
        <w:rPr>
          <w:iCs/>
        </w:rPr>
        <w:t>e</w:t>
      </w:r>
      <w:r w:rsidRPr="004E5034">
        <w:rPr>
          <w:iCs/>
          <w:spacing w:val="-7"/>
        </w:rPr>
        <w:t xml:space="preserve"> </w:t>
      </w:r>
      <w:r w:rsidRPr="004E5034">
        <w:rPr>
          <w:iCs/>
          <w:spacing w:val="1"/>
        </w:rPr>
        <w:t>In</w:t>
      </w:r>
      <w:r w:rsidRPr="004E5034">
        <w:rPr>
          <w:iCs/>
        </w:rPr>
        <w:t>t</w:t>
      </w:r>
      <w:r w:rsidRPr="004E5034">
        <w:rPr>
          <w:iCs/>
          <w:spacing w:val="1"/>
        </w:rPr>
        <w:t>e</w:t>
      </w:r>
      <w:r w:rsidRPr="004E5034">
        <w:rPr>
          <w:iCs/>
          <w:spacing w:val="-1"/>
        </w:rPr>
        <w:t>r</w:t>
      </w:r>
      <w:r w:rsidRPr="004E5034">
        <w:rPr>
          <w:iCs/>
        </w:rPr>
        <w:t>f</w:t>
      </w:r>
      <w:r w:rsidRPr="004E5034">
        <w:rPr>
          <w:iCs/>
          <w:spacing w:val="1"/>
        </w:rPr>
        <w:t>ace</w:t>
      </w:r>
      <w:r w:rsidRPr="004E5034">
        <w:rPr>
          <w:iCs/>
        </w:rPr>
        <w:t>s</w:t>
      </w:r>
      <w:r w:rsidRPr="004E5034">
        <w:rPr>
          <w:iCs/>
          <w:spacing w:val="-18"/>
        </w:rPr>
        <w:t xml:space="preserve"> </w:t>
      </w:r>
      <w:r w:rsidRPr="004E5034">
        <w:rPr>
          <w:iCs/>
          <w:spacing w:val="1"/>
        </w:rPr>
        <w:t>.............................................................................................................................</w:t>
      </w:r>
      <w:r w:rsidR="00D23561">
        <w:rPr>
          <w:iCs/>
          <w:spacing w:val="1"/>
        </w:rPr>
        <w:t>.</w:t>
      </w:r>
      <w:r w:rsidRPr="004E5034">
        <w:rPr>
          <w:iCs/>
          <w:spacing w:val="1"/>
        </w:rPr>
        <w:t>.....</w:t>
      </w:r>
      <w:r w:rsidRPr="004E5034">
        <w:rPr>
          <w:iCs/>
          <w:spacing w:val="5"/>
        </w:rPr>
        <w:t>.</w:t>
      </w:r>
      <w:r w:rsidRPr="004E5034">
        <w:rPr>
          <w:iCs/>
        </w:rPr>
        <w:t>3</w:t>
      </w:r>
    </w:p>
    <w:p w14:paraId="323DA0C4" w14:textId="77777777" w:rsidR="005A7BC6" w:rsidRPr="004E5034" w:rsidRDefault="00D93033" w:rsidP="00FF4CE1">
      <w:pPr>
        <w:spacing w:line="276" w:lineRule="auto"/>
        <w:ind w:left="600"/>
        <w:jc w:val="both"/>
        <w:rPr>
          <w:iCs/>
        </w:rPr>
      </w:pPr>
      <w:r w:rsidRPr="004E5034">
        <w:rPr>
          <w:iCs/>
          <w:spacing w:val="1"/>
        </w:rPr>
        <w:t>3.1.</w:t>
      </w:r>
      <w:r w:rsidRPr="004E5034">
        <w:rPr>
          <w:iCs/>
        </w:rPr>
        <w:t>3</w:t>
      </w:r>
      <w:r w:rsidRPr="004E5034">
        <w:rPr>
          <w:iCs/>
          <w:spacing w:val="-5"/>
        </w:rPr>
        <w:t xml:space="preserve"> </w:t>
      </w:r>
      <w:r w:rsidRPr="004E5034">
        <w:rPr>
          <w:iCs/>
          <w:spacing w:val="1"/>
        </w:rPr>
        <w:t>So</w:t>
      </w:r>
      <w:r w:rsidRPr="004E5034">
        <w:rPr>
          <w:iCs/>
        </w:rPr>
        <w:t>ft</w:t>
      </w:r>
      <w:r w:rsidRPr="004E5034">
        <w:rPr>
          <w:iCs/>
          <w:spacing w:val="-1"/>
        </w:rPr>
        <w:t>w</w:t>
      </w:r>
      <w:r w:rsidRPr="004E5034">
        <w:rPr>
          <w:iCs/>
          <w:spacing w:val="1"/>
        </w:rPr>
        <w:t>a</w:t>
      </w:r>
      <w:r w:rsidRPr="004E5034">
        <w:rPr>
          <w:iCs/>
          <w:spacing w:val="-1"/>
        </w:rPr>
        <w:t>r</w:t>
      </w:r>
      <w:r w:rsidRPr="004E5034">
        <w:rPr>
          <w:iCs/>
        </w:rPr>
        <w:t>e</w:t>
      </w:r>
      <w:r w:rsidRPr="004E5034">
        <w:rPr>
          <w:iCs/>
          <w:spacing w:val="-6"/>
        </w:rPr>
        <w:t xml:space="preserve"> </w:t>
      </w:r>
      <w:r w:rsidRPr="004E5034">
        <w:rPr>
          <w:iCs/>
          <w:spacing w:val="1"/>
        </w:rPr>
        <w:t>In</w:t>
      </w:r>
      <w:r w:rsidRPr="004E5034">
        <w:rPr>
          <w:iCs/>
        </w:rPr>
        <w:t>t</w:t>
      </w:r>
      <w:r w:rsidRPr="004E5034">
        <w:rPr>
          <w:iCs/>
          <w:spacing w:val="1"/>
        </w:rPr>
        <w:t>e</w:t>
      </w:r>
      <w:r w:rsidRPr="004E5034">
        <w:rPr>
          <w:iCs/>
          <w:spacing w:val="-1"/>
        </w:rPr>
        <w:t>r</w:t>
      </w:r>
      <w:r w:rsidRPr="004E5034">
        <w:rPr>
          <w:iCs/>
        </w:rPr>
        <w:t>f</w:t>
      </w:r>
      <w:r w:rsidRPr="004E5034">
        <w:rPr>
          <w:iCs/>
          <w:spacing w:val="1"/>
        </w:rPr>
        <w:t>ace</w:t>
      </w:r>
      <w:r w:rsidRPr="004E5034">
        <w:rPr>
          <w:iCs/>
          <w:spacing w:val="-1"/>
        </w:rPr>
        <w:t>s</w:t>
      </w:r>
      <w:r w:rsidRPr="004E5034">
        <w:rPr>
          <w:iCs/>
          <w:spacing w:val="1"/>
        </w:rPr>
        <w:t>.....................................................................................................................................</w:t>
      </w:r>
      <w:r w:rsidRPr="004E5034">
        <w:rPr>
          <w:iCs/>
          <w:spacing w:val="5"/>
        </w:rPr>
        <w:t>.</w:t>
      </w:r>
      <w:r w:rsidRPr="004E5034">
        <w:rPr>
          <w:iCs/>
        </w:rPr>
        <w:t>3</w:t>
      </w:r>
    </w:p>
    <w:p w14:paraId="014D4843" w14:textId="77777777" w:rsidR="005A7BC6" w:rsidRDefault="00D93033" w:rsidP="00FF4CE1">
      <w:pPr>
        <w:spacing w:line="276" w:lineRule="auto"/>
        <w:ind w:left="600"/>
        <w:jc w:val="both"/>
        <w:rPr>
          <w:iCs/>
        </w:rPr>
      </w:pPr>
      <w:r w:rsidRPr="004E5034">
        <w:rPr>
          <w:iCs/>
          <w:spacing w:val="1"/>
        </w:rPr>
        <w:t>3.1.</w:t>
      </w:r>
      <w:r w:rsidRPr="004E5034">
        <w:rPr>
          <w:iCs/>
        </w:rPr>
        <w:t>4</w:t>
      </w:r>
      <w:r w:rsidRPr="004E5034">
        <w:rPr>
          <w:iCs/>
          <w:spacing w:val="-2"/>
        </w:rPr>
        <w:t xml:space="preserve"> </w:t>
      </w:r>
      <w:r w:rsidRPr="004E5034">
        <w:rPr>
          <w:iCs/>
          <w:spacing w:val="-1"/>
        </w:rPr>
        <w:t>C</w:t>
      </w:r>
      <w:r w:rsidRPr="004E5034">
        <w:rPr>
          <w:iCs/>
          <w:spacing w:val="1"/>
        </w:rPr>
        <w:t>o</w:t>
      </w:r>
      <w:r w:rsidRPr="004E5034">
        <w:rPr>
          <w:iCs/>
        </w:rPr>
        <w:t>mm</w:t>
      </w:r>
      <w:r w:rsidRPr="004E5034">
        <w:rPr>
          <w:iCs/>
          <w:spacing w:val="-1"/>
        </w:rPr>
        <w:t>u</w:t>
      </w:r>
      <w:r w:rsidRPr="004E5034">
        <w:rPr>
          <w:iCs/>
          <w:spacing w:val="1"/>
        </w:rPr>
        <w:t>n</w:t>
      </w:r>
      <w:r w:rsidRPr="004E5034">
        <w:rPr>
          <w:iCs/>
        </w:rPr>
        <w:t>i</w:t>
      </w:r>
      <w:r w:rsidRPr="004E5034">
        <w:rPr>
          <w:iCs/>
          <w:spacing w:val="1"/>
        </w:rPr>
        <w:t>ca</w:t>
      </w:r>
      <w:r w:rsidRPr="004E5034">
        <w:rPr>
          <w:iCs/>
        </w:rPr>
        <w:t>ti</w:t>
      </w:r>
      <w:r w:rsidRPr="004E5034">
        <w:rPr>
          <w:iCs/>
          <w:spacing w:val="1"/>
        </w:rPr>
        <w:t>on</w:t>
      </w:r>
      <w:r w:rsidRPr="004E5034">
        <w:rPr>
          <w:iCs/>
        </w:rPr>
        <w:t>s</w:t>
      </w:r>
      <w:r w:rsidRPr="004E5034">
        <w:rPr>
          <w:iCs/>
          <w:spacing w:val="-14"/>
        </w:rPr>
        <w:t xml:space="preserve"> </w:t>
      </w:r>
      <w:r w:rsidRPr="004E5034">
        <w:rPr>
          <w:iCs/>
          <w:spacing w:val="1"/>
        </w:rPr>
        <w:t>In</w:t>
      </w:r>
      <w:r w:rsidRPr="004E5034">
        <w:rPr>
          <w:iCs/>
        </w:rPr>
        <w:t>t</w:t>
      </w:r>
      <w:r w:rsidRPr="004E5034">
        <w:rPr>
          <w:iCs/>
          <w:spacing w:val="1"/>
        </w:rPr>
        <w:t>e</w:t>
      </w:r>
      <w:r w:rsidRPr="004E5034">
        <w:rPr>
          <w:iCs/>
          <w:spacing w:val="-1"/>
        </w:rPr>
        <w:t>r</w:t>
      </w:r>
      <w:r w:rsidRPr="004E5034">
        <w:rPr>
          <w:iCs/>
        </w:rPr>
        <w:t>f</w:t>
      </w:r>
      <w:r w:rsidRPr="004E5034">
        <w:rPr>
          <w:iCs/>
          <w:spacing w:val="-1"/>
        </w:rPr>
        <w:t>a</w:t>
      </w:r>
      <w:r w:rsidRPr="004E5034">
        <w:rPr>
          <w:iCs/>
          <w:spacing w:val="1"/>
        </w:rPr>
        <w:t>ce</w:t>
      </w:r>
      <w:r w:rsidRPr="004E5034">
        <w:rPr>
          <w:iCs/>
          <w:spacing w:val="11"/>
        </w:rPr>
        <w:t>s</w:t>
      </w:r>
      <w:r w:rsidRPr="004E5034">
        <w:rPr>
          <w:iCs/>
          <w:spacing w:val="1"/>
        </w:rPr>
        <w:t>........................................................................................................................</w:t>
      </w:r>
      <w:r w:rsidRPr="004E5034">
        <w:rPr>
          <w:iCs/>
          <w:spacing w:val="5"/>
        </w:rPr>
        <w:t>.</w:t>
      </w:r>
      <w:r w:rsidRPr="004E5034">
        <w:rPr>
          <w:iCs/>
        </w:rPr>
        <w:t>3</w:t>
      </w:r>
    </w:p>
    <w:p w14:paraId="056DD98A" w14:textId="77777777" w:rsidR="00181BCC" w:rsidRPr="004E5034" w:rsidRDefault="00181BCC">
      <w:pPr>
        <w:ind w:left="600"/>
        <w:rPr>
          <w:iCs/>
        </w:rPr>
      </w:pPr>
    </w:p>
    <w:p w14:paraId="5E5472EA" w14:textId="3B14C8A6" w:rsidR="00D23561" w:rsidRDefault="00D93033" w:rsidP="00FF4CE1">
      <w:pPr>
        <w:spacing w:line="276" w:lineRule="auto"/>
        <w:ind w:left="360"/>
        <w:jc w:val="both"/>
        <w:rPr>
          <w:b/>
          <w:bCs/>
        </w:rPr>
      </w:pPr>
      <w:r w:rsidRPr="00C434BA">
        <w:rPr>
          <w:b/>
          <w:bCs/>
          <w:spacing w:val="1"/>
        </w:rPr>
        <w:t>3.</w:t>
      </w:r>
      <w:r w:rsidRPr="00C434BA">
        <w:rPr>
          <w:b/>
          <w:bCs/>
        </w:rPr>
        <w:t>2</w:t>
      </w:r>
      <w:r w:rsidRPr="00C434BA">
        <w:rPr>
          <w:b/>
          <w:bCs/>
          <w:spacing w:val="-10"/>
        </w:rPr>
        <w:t xml:space="preserve"> </w:t>
      </w:r>
      <w:r w:rsidRPr="00C434BA">
        <w:rPr>
          <w:b/>
          <w:bCs/>
        </w:rPr>
        <w:t>F</w:t>
      </w:r>
      <w:r w:rsidRPr="00C434BA">
        <w:rPr>
          <w:b/>
          <w:bCs/>
          <w:spacing w:val="-1"/>
        </w:rPr>
        <w:t>UN</w:t>
      </w:r>
      <w:r w:rsidRPr="00C434BA">
        <w:rPr>
          <w:b/>
          <w:bCs/>
          <w:spacing w:val="1"/>
        </w:rPr>
        <w:t>C</w:t>
      </w:r>
      <w:r w:rsidRPr="00C434BA">
        <w:rPr>
          <w:b/>
          <w:bCs/>
        </w:rPr>
        <w:t>T</w:t>
      </w:r>
      <w:r w:rsidRPr="00C434BA">
        <w:rPr>
          <w:b/>
          <w:bCs/>
          <w:spacing w:val="-5"/>
        </w:rPr>
        <w:t>I</w:t>
      </w:r>
      <w:r w:rsidRPr="00C434BA">
        <w:rPr>
          <w:b/>
          <w:bCs/>
          <w:spacing w:val="-1"/>
        </w:rPr>
        <w:t>O</w:t>
      </w:r>
      <w:r w:rsidRPr="00C434BA">
        <w:rPr>
          <w:b/>
          <w:bCs/>
          <w:spacing w:val="2"/>
        </w:rPr>
        <w:t>N</w:t>
      </w:r>
      <w:r w:rsidRPr="00C434BA">
        <w:rPr>
          <w:b/>
          <w:bCs/>
          <w:spacing w:val="-1"/>
        </w:rPr>
        <w:t>A</w:t>
      </w:r>
      <w:r w:rsidRPr="00C434BA">
        <w:rPr>
          <w:b/>
          <w:bCs/>
        </w:rPr>
        <w:t>L</w:t>
      </w:r>
      <w:r w:rsidRPr="00C434BA">
        <w:rPr>
          <w:b/>
          <w:bCs/>
          <w:spacing w:val="-2"/>
        </w:rPr>
        <w:t xml:space="preserve"> </w:t>
      </w:r>
      <w:r w:rsidRPr="00C434BA">
        <w:rPr>
          <w:b/>
          <w:bCs/>
          <w:spacing w:val="-1"/>
          <w:w w:val="99"/>
        </w:rPr>
        <w:t>R</w:t>
      </w:r>
      <w:r w:rsidRPr="00C434BA">
        <w:rPr>
          <w:b/>
          <w:bCs/>
          <w:w w:val="99"/>
        </w:rPr>
        <w:t>E</w:t>
      </w:r>
      <w:r w:rsidRPr="00C434BA">
        <w:rPr>
          <w:b/>
          <w:bCs/>
          <w:spacing w:val="-1"/>
          <w:w w:val="99"/>
        </w:rPr>
        <w:t>Q</w:t>
      </w:r>
      <w:r w:rsidRPr="00C434BA">
        <w:rPr>
          <w:b/>
          <w:bCs/>
          <w:spacing w:val="4"/>
          <w:w w:val="99"/>
        </w:rPr>
        <w:t>U</w:t>
      </w:r>
      <w:r w:rsidRPr="00C434BA">
        <w:rPr>
          <w:b/>
          <w:bCs/>
          <w:spacing w:val="-5"/>
          <w:w w:val="99"/>
        </w:rPr>
        <w:t>I</w:t>
      </w:r>
      <w:r w:rsidRPr="00C434BA">
        <w:rPr>
          <w:b/>
          <w:bCs/>
          <w:spacing w:val="1"/>
          <w:w w:val="99"/>
        </w:rPr>
        <w:t>R</w:t>
      </w:r>
      <w:r w:rsidRPr="00C434BA">
        <w:rPr>
          <w:b/>
          <w:bCs/>
          <w:w w:val="99"/>
        </w:rPr>
        <w:t>E</w:t>
      </w:r>
      <w:r w:rsidRPr="00C434BA">
        <w:rPr>
          <w:b/>
          <w:bCs/>
          <w:spacing w:val="1"/>
          <w:w w:val="99"/>
        </w:rPr>
        <w:t>M</w:t>
      </w:r>
      <w:r w:rsidRPr="00C434BA">
        <w:rPr>
          <w:b/>
          <w:bCs/>
          <w:w w:val="99"/>
        </w:rPr>
        <w:t>E</w:t>
      </w:r>
      <w:r w:rsidRPr="00C434BA">
        <w:rPr>
          <w:b/>
          <w:bCs/>
          <w:spacing w:val="-1"/>
          <w:w w:val="99"/>
        </w:rPr>
        <w:t>N</w:t>
      </w:r>
      <w:r w:rsidRPr="00C434BA">
        <w:rPr>
          <w:b/>
          <w:bCs/>
          <w:spacing w:val="-2"/>
          <w:w w:val="99"/>
        </w:rPr>
        <w:t>T</w:t>
      </w:r>
      <w:r w:rsidRPr="00C434BA">
        <w:rPr>
          <w:b/>
          <w:bCs/>
          <w:w w:val="99"/>
        </w:rPr>
        <w:t>S</w:t>
      </w:r>
      <w:r w:rsidRPr="00C434BA">
        <w:rPr>
          <w:b/>
          <w:bCs/>
          <w:spacing w:val="-9"/>
          <w:w w:val="99"/>
        </w:rPr>
        <w:t xml:space="preserve"> </w:t>
      </w:r>
      <w:r w:rsidRPr="00C434BA">
        <w:rPr>
          <w:b/>
          <w:bCs/>
          <w:spacing w:val="1"/>
        </w:rPr>
        <w:t>..........................................................</w:t>
      </w:r>
      <w:r w:rsidR="00C434BA">
        <w:rPr>
          <w:b/>
          <w:bCs/>
          <w:spacing w:val="1"/>
        </w:rPr>
        <w:t>.</w:t>
      </w:r>
      <w:r w:rsidRPr="00C434BA">
        <w:rPr>
          <w:b/>
          <w:bCs/>
          <w:spacing w:val="1"/>
        </w:rPr>
        <w:t>..........................</w:t>
      </w:r>
      <w:r w:rsidR="00181BCC" w:rsidRPr="00C434BA">
        <w:rPr>
          <w:b/>
          <w:bCs/>
          <w:spacing w:val="1"/>
        </w:rPr>
        <w:t>.</w:t>
      </w:r>
      <w:r w:rsidRPr="00C434BA">
        <w:rPr>
          <w:b/>
          <w:bCs/>
          <w:spacing w:val="1"/>
        </w:rPr>
        <w:t>..........................</w:t>
      </w:r>
      <w:r w:rsidRPr="00C434BA">
        <w:rPr>
          <w:b/>
          <w:bCs/>
          <w:spacing w:val="5"/>
        </w:rPr>
        <w:t>.</w:t>
      </w:r>
      <w:r w:rsidRPr="00C434BA">
        <w:rPr>
          <w:b/>
          <w:bCs/>
        </w:rPr>
        <w:t>3</w:t>
      </w:r>
    </w:p>
    <w:p w14:paraId="6EFBDCD4" w14:textId="77777777" w:rsidR="00FF4CE1" w:rsidRPr="00FF4CE1" w:rsidRDefault="00FF4CE1" w:rsidP="00FF4CE1">
      <w:pPr>
        <w:ind w:left="360"/>
        <w:rPr>
          <w:b/>
          <w:bCs/>
        </w:rPr>
      </w:pPr>
    </w:p>
    <w:p w14:paraId="1EE4EE01" w14:textId="447BF617" w:rsidR="005A7BC6" w:rsidRPr="00D23561" w:rsidRDefault="00D93033" w:rsidP="00FF4CE1">
      <w:pPr>
        <w:spacing w:line="276" w:lineRule="auto"/>
        <w:ind w:left="600"/>
        <w:rPr>
          <w:iCs/>
        </w:rPr>
      </w:pPr>
      <w:r w:rsidRPr="00D23561">
        <w:rPr>
          <w:iCs/>
          <w:spacing w:val="1"/>
        </w:rPr>
        <w:t>3.2.</w:t>
      </w:r>
      <w:r w:rsidRPr="00D23561">
        <w:rPr>
          <w:iCs/>
        </w:rPr>
        <w:t>1</w:t>
      </w:r>
      <w:r w:rsidRPr="00D23561">
        <w:rPr>
          <w:iCs/>
          <w:spacing w:val="-2"/>
        </w:rPr>
        <w:t xml:space="preserve"> </w:t>
      </w:r>
      <w:r w:rsidR="00E144A9" w:rsidRPr="00D23561">
        <w:rPr>
          <w:iCs/>
          <w:spacing w:val="-2"/>
        </w:rPr>
        <w:t>Model Training</w:t>
      </w:r>
      <w:r w:rsidR="00407B51" w:rsidRPr="00D23561">
        <w:rPr>
          <w:iCs/>
          <w:spacing w:val="-2"/>
        </w:rPr>
        <w:t>…………………………….</w:t>
      </w:r>
      <w:r w:rsidRPr="00D23561">
        <w:rPr>
          <w:iCs/>
          <w:spacing w:val="1"/>
        </w:rPr>
        <w:t>................................................................................................</w:t>
      </w:r>
      <w:r w:rsidRPr="00D23561">
        <w:rPr>
          <w:iCs/>
          <w:spacing w:val="5"/>
        </w:rPr>
        <w:t>.</w:t>
      </w:r>
      <w:r w:rsidRPr="00D23561">
        <w:rPr>
          <w:iCs/>
        </w:rPr>
        <w:t>3</w:t>
      </w:r>
    </w:p>
    <w:p w14:paraId="4F8B6EE5" w14:textId="742BE1D9" w:rsidR="005A7BC6" w:rsidRDefault="00D93033" w:rsidP="00FF4CE1">
      <w:pPr>
        <w:spacing w:line="276" w:lineRule="auto"/>
        <w:ind w:left="600"/>
        <w:rPr>
          <w:iCs/>
        </w:rPr>
      </w:pPr>
      <w:r w:rsidRPr="00407B51">
        <w:rPr>
          <w:iCs/>
          <w:spacing w:val="1"/>
        </w:rPr>
        <w:t>3.2.</w:t>
      </w:r>
      <w:r w:rsidRPr="00407B51">
        <w:rPr>
          <w:iCs/>
        </w:rPr>
        <w:t>2</w:t>
      </w:r>
      <w:r w:rsidRPr="00407B51">
        <w:rPr>
          <w:iCs/>
          <w:spacing w:val="-2"/>
        </w:rPr>
        <w:t xml:space="preserve"> </w:t>
      </w:r>
      <w:r w:rsidR="009C32CB">
        <w:rPr>
          <w:iCs/>
        </w:rPr>
        <w:t>Prediction and Classification……………..</w:t>
      </w:r>
      <w:r w:rsidR="00CA468E">
        <w:rPr>
          <w:iCs/>
          <w:spacing w:val="-10"/>
        </w:rPr>
        <w:t>.</w:t>
      </w:r>
      <w:r w:rsidRPr="00407B51">
        <w:rPr>
          <w:iCs/>
          <w:spacing w:val="1"/>
        </w:rPr>
        <w:t>................................................................................................</w:t>
      </w:r>
      <w:r w:rsidRPr="00407B51">
        <w:rPr>
          <w:iCs/>
          <w:spacing w:val="5"/>
        </w:rPr>
        <w:t>.</w:t>
      </w:r>
      <w:r w:rsidRPr="00407B51">
        <w:rPr>
          <w:iCs/>
        </w:rPr>
        <w:t>3</w:t>
      </w:r>
    </w:p>
    <w:p w14:paraId="39C9B439" w14:textId="77777777" w:rsidR="00CA468E" w:rsidRPr="00407B51" w:rsidRDefault="00CA468E" w:rsidP="00FF4CE1">
      <w:pPr>
        <w:spacing w:line="276" w:lineRule="auto"/>
        <w:ind w:left="600"/>
        <w:rPr>
          <w:iCs/>
        </w:rPr>
      </w:pPr>
    </w:p>
    <w:p w14:paraId="332A372C" w14:textId="6F6E68F6" w:rsidR="005A7BC6" w:rsidRPr="00C434BA" w:rsidRDefault="00D93033" w:rsidP="00FF4CE1">
      <w:pPr>
        <w:spacing w:line="276" w:lineRule="auto"/>
        <w:ind w:left="360"/>
        <w:jc w:val="both"/>
        <w:rPr>
          <w:b/>
          <w:bCs/>
        </w:rPr>
      </w:pPr>
      <w:r w:rsidRPr="00C434BA">
        <w:rPr>
          <w:b/>
          <w:bCs/>
          <w:spacing w:val="1"/>
        </w:rPr>
        <w:t>3.</w:t>
      </w:r>
      <w:r w:rsidR="00336343" w:rsidRPr="00C434BA">
        <w:rPr>
          <w:b/>
          <w:bCs/>
        </w:rPr>
        <w:t>3</w:t>
      </w:r>
      <w:r w:rsidRPr="00C434BA">
        <w:rPr>
          <w:b/>
          <w:bCs/>
          <w:spacing w:val="-10"/>
        </w:rPr>
        <w:t xml:space="preserve"> </w:t>
      </w:r>
      <w:r w:rsidRPr="00C434BA">
        <w:rPr>
          <w:b/>
          <w:bCs/>
        </w:rPr>
        <w:t>N</w:t>
      </w:r>
      <w:r w:rsidRPr="00C434BA">
        <w:rPr>
          <w:b/>
          <w:bCs/>
          <w:spacing w:val="-1"/>
        </w:rPr>
        <w:t>ON-</w:t>
      </w:r>
      <w:r w:rsidRPr="00C434BA">
        <w:rPr>
          <w:b/>
          <w:bCs/>
        </w:rPr>
        <w:t>F</w:t>
      </w:r>
      <w:r w:rsidRPr="00C434BA">
        <w:rPr>
          <w:b/>
          <w:bCs/>
          <w:spacing w:val="-1"/>
        </w:rPr>
        <w:t>UN</w:t>
      </w:r>
      <w:r w:rsidRPr="00C434BA">
        <w:rPr>
          <w:b/>
          <w:bCs/>
          <w:spacing w:val="1"/>
        </w:rPr>
        <w:t>C</w:t>
      </w:r>
      <w:r w:rsidRPr="00C434BA">
        <w:rPr>
          <w:b/>
          <w:bCs/>
        </w:rPr>
        <w:t>T</w:t>
      </w:r>
      <w:r w:rsidRPr="00C434BA">
        <w:rPr>
          <w:b/>
          <w:bCs/>
          <w:spacing w:val="-3"/>
        </w:rPr>
        <w:t>I</w:t>
      </w:r>
      <w:r w:rsidRPr="00C434BA">
        <w:rPr>
          <w:b/>
          <w:bCs/>
          <w:spacing w:val="-1"/>
        </w:rPr>
        <w:t>O</w:t>
      </w:r>
      <w:r w:rsidRPr="00C434BA">
        <w:rPr>
          <w:b/>
          <w:bCs/>
          <w:spacing w:val="2"/>
        </w:rPr>
        <w:t>N</w:t>
      </w:r>
      <w:r w:rsidRPr="00C434BA">
        <w:rPr>
          <w:b/>
          <w:bCs/>
          <w:spacing w:val="-1"/>
        </w:rPr>
        <w:t>A</w:t>
      </w:r>
      <w:r w:rsidRPr="00C434BA">
        <w:rPr>
          <w:b/>
          <w:bCs/>
        </w:rPr>
        <w:t>L</w:t>
      </w:r>
      <w:r w:rsidRPr="00C434BA">
        <w:rPr>
          <w:b/>
          <w:bCs/>
          <w:spacing w:val="-2"/>
        </w:rPr>
        <w:t xml:space="preserve"> </w:t>
      </w:r>
      <w:r w:rsidRPr="00C434BA">
        <w:rPr>
          <w:b/>
          <w:bCs/>
          <w:spacing w:val="-1"/>
        </w:rPr>
        <w:t>R</w:t>
      </w:r>
      <w:r w:rsidRPr="00C434BA">
        <w:rPr>
          <w:b/>
          <w:bCs/>
        </w:rPr>
        <w:t>E</w:t>
      </w:r>
      <w:r w:rsidRPr="00C434BA">
        <w:rPr>
          <w:b/>
          <w:bCs/>
          <w:spacing w:val="-1"/>
        </w:rPr>
        <w:t>Q</w:t>
      </w:r>
      <w:r w:rsidRPr="00C434BA">
        <w:rPr>
          <w:b/>
          <w:bCs/>
          <w:spacing w:val="2"/>
        </w:rPr>
        <w:t>U</w:t>
      </w:r>
      <w:r w:rsidRPr="00C434BA">
        <w:rPr>
          <w:b/>
          <w:bCs/>
          <w:spacing w:val="-5"/>
        </w:rPr>
        <w:t>I</w:t>
      </w:r>
      <w:r w:rsidRPr="00C434BA">
        <w:rPr>
          <w:b/>
          <w:bCs/>
          <w:spacing w:val="3"/>
        </w:rPr>
        <w:t>R</w:t>
      </w:r>
      <w:r w:rsidRPr="00C434BA">
        <w:rPr>
          <w:b/>
          <w:bCs/>
        </w:rPr>
        <w:t>E</w:t>
      </w:r>
      <w:r w:rsidRPr="00C434BA">
        <w:rPr>
          <w:b/>
          <w:bCs/>
          <w:spacing w:val="1"/>
        </w:rPr>
        <w:t>M</w:t>
      </w:r>
      <w:r w:rsidRPr="00C434BA">
        <w:rPr>
          <w:b/>
          <w:bCs/>
        </w:rPr>
        <w:t>E</w:t>
      </w:r>
      <w:r w:rsidRPr="00C434BA">
        <w:rPr>
          <w:b/>
          <w:bCs/>
          <w:spacing w:val="-1"/>
        </w:rPr>
        <w:t>N</w:t>
      </w:r>
      <w:r w:rsidRPr="00C434BA">
        <w:rPr>
          <w:b/>
          <w:bCs/>
          <w:spacing w:val="-2"/>
        </w:rPr>
        <w:t>T</w:t>
      </w:r>
      <w:r w:rsidRPr="00C434BA">
        <w:rPr>
          <w:b/>
          <w:bCs/>
        </w:rPr>
        <w:t>S</w:t>
      </w:r>
      <w:r w:rsidRPr="00C434BA">
        <w:rPr>
          <w:b/>
          <w:bCs/>
          <w:spacing w:val="-13"/>
        </w:rPr>
        <w:t xml:space="preserve"> </w:t>
      </w:r>
      <w:r w:rsidRPr="00C434BA">
        <w:rPr>
          <w:b/>
          <w:bCs/>
          <w:spacing w:val="1"/>
        </w:rPr>
        <w:t>................................................................................</w:t>
      </w:r>
      <w:r w:rsidR="00CA468E" w:rsidRPr="00C434BA">
        <w:rPr>
          <w:b/>
          <w:bCs/>
          <w:spacing w:val="1"/>
        </w:rPr>
        <w:t>.</w:t>
      </w:r>
      <w:r w:rsidRPr="00C434BA">
        <w:rPr>
          <w:b/>
          <w:bCs/>
          <w:spacing w:val="1"/>
        </w:rPr>
        <w:t>....................</w:t>
      </w:r>
      <w:r w:rsidRPr="00C434BA">
        <w:rPr>
          <w:b/>
          <w:bCs/>
          <w:spacing w:val="5"/>
        </w:rPr>
        <w:t>.</w:t>
      </w:r>
      <w:r w:rsidRPr="00C434BA">
        <w:rPr>
          <w:b/>
          <w:bCs/>
        </w:rPr>
        <w:t>4</w:t>
      </w:r>
    </w:p>
    <w:p w14:paraId="0FC5CF20" w14:textId="77777777" w:rsidR="00D23561" w:rsidRPr="00CA468E" w:rsidRDefault="00D23561">
      <w:pPr>
        <w:ind w:left="360"/>
      </w:pPr>
    </w:p>
    <w:p w14:paraId="75936B66" w14:textId="77777777" w:rsidR="005A7BC6" w:rsidRPr="00CA468E" w:rsidRDefault="00336343" w:rsidP="00FF4CE1">
      <w:pPr>
        <w:spacing w:line="276" w:lineRule="auto"/>
        <w:ind w:left="600"/>
        <w:jc w:val="both"/>
        <w:rPr>
          <w:iCs/>
        </w:rPr>
      </w:pPr>
      <w:r w:rsidRPr="00CA468E">
        <w:rPr>
          <w:iCs/>
          <w:spacing w:val="1"/>
        </w:rPr>
        <w:t>3.3</w:t>
      </w:r>
      <w:r w:rsidR="00D93033" w:rsidRPr="00CA468E">
        <w:rPr>
          <w:iCs/>
          <w:spacing w:val="1"/>
        </w:rPr>
        <w:t>.</w:t>
      </w:r>
      <w:r w:rsidR="00D93033" w:rsidRPr="00CA468E">
        <w:rPr>
          <w:iCs/>
        </w:rPr>
        <w:t>1</w:t>
      </w:r>
      <w:r w:rsidR="00D93033" w:rsidRPr="00CA468E">
        <w:rPr>
          <w:iCs/>
          <w:spacing w:val="-5"/>
        </w:rPr>
        <w:t xml:space="preserve"> </w:t>
      </w:r>
      <w:r w:rsidR="00D93033" w:rsidRPr="00CA468E">
        <w:rPr>
          <w:iCs/>
          <w:spacing w:val="1"/>
          <w:w w:val="99"/>
        </w:rPr>
        <w:t>Pe</w:t>
      </w:r>
      <w:r w:rsidR="00D93033" w:rsidRPr="00CA468E">
        <w:rPr>
          <w:iCs/>
          <w:spacing w:val="-1"/>
          <w:w w:val="99"/>
        </w:rPr>
        <w:t>r</w:t>
      </w:r>
      <w:r w:rsidR="00D93033" w:rsidRPr="00CA468E">
        <w:rPr>
          <w:iCs/>
          <w:w w:val="99"/>
        </w:rPr>
        <w:t>f</w:t>
      </w:r>
      <w:r w:rsidR="00D93033" w:rsidRPr="00CA468E">
        <w:rPr>
          <w:iCs/>
          <w:spacing w:val="1"/>
          <w:w w:val="99"/>
        </w:rPr>
        <w:t>o</w:t>
      </w:r>
      <w:r w:rsidR="00D93033" w:rsidRPr="00CA468E">
        <w:rPr>
          <w:iCs/>
          <w:spacing w:val="-1"/>
          <w:w w:val="99"/>
        </w:rPr>
        <w:t>r</w:t>
      </w:r>
      <w:r w:rsidR="00D93033" w:rsidRPr="00CA468E">
        <w:rPr>
          <w:iCs/>
          <w:w w:val="99"/>
        </w:rPr>
        <w:t>m</w:t>
      </w:r>
      <w:r w:rsidR="00D93033" w:rsidRPr="00CA468E">
        <w:rPr>
          <w:iCs/>
          <w:spacing w:val="1"/>
          <w:w w:val="99"/>
        </w:rPr>
        <w:t>anc</w:t>
      </w:r>
      <w:r w:rsidR="00D93033" w:rsidRPr="00CA468E">
        <w:rPr>
          <w:iCs/>
          <w:w w:val="99"/>
        </w:rPr>
        <w:t>e</w:t>
      </w:r>
      <w:r w:rsidR="00D93033" w:rsidRPr="00CA468E">
        <w:rPr>
          <w:iCs/>
          <w:spacing w:val="-37"/>
        </w:rPr>
        <w:t xml:space="preserve"> </w:t>
      </w:r>
      <w:r w:rsidR="00D93033" w:rsidRPr="00CA468E">
        <w:rPr>
          <w:iCs/>
          <w:spacing w:val="1"/>
        </w:rPr>
        <w:t>...............................................................................................................................................</w:t>
      </w:r>
      <w:r w:rsidR="00D93033" w:rsidRPr="00CA468E">
        <w:rPr>
          <w:iCs/>
          <w:spacing w:val="5"/>
        </w:rPr>
        <w:t>.</w:t>
      </w:r>
      <w:r w:rsidR="00D93033" w:rsidRPr="00CA468E">
        <w:rPr>
          <w:iCs/>
        </w:rPr>
        <w:t>4</w:t>
      </w:r>
    </w:p>
    <w:p w14:paraId="338C0EC8" w14:textId="77777777" w:rsidR="005A7BC6" w:rsidRPr="00F871F3" w:rsidRDefault="00336343" w:rsidP="00FF4CE1">
      <w:pPr>
        <w:spacing w:line="276" w:lineRule="auto"/>
        <w:ind w:left="600"/>
        <w:jc w:val="both"/>
      </w:pPr>
      <w:r w:rsidRPr="00FF4CE1">
        <w:rPr>
          <w:iCs/>
          <w:spacing w:val="1"/>
        </w:rPr>
        <w:t>3.3</w:t>
      </w:r>
      <w:r w:rsidR="00D93033" w:rsidRPr="00FF4CE1">
        <w:rPr>
          <w:iCs/>
          <w:spacing w:val="1"/>
        </w:rPr>
        <w:t>.</w:t>
      </w:r>
      <w:r w:rsidR="00D93033" w:rsidRPr="00FF4CE1">
        <w:rPr>
          <w:iCs/>
        </w:rPr>
        <w:t>2</w:t>
      </w:r>
      <w:r w:rsidR="00D93033" w:rsidRPr="00F871F3">
        <w:rPr>
          <w:i/>
          <w:spacing w:val="-5"/>
        </w:rPr>
        <w:t xml:space="preserve"> </w:t>
      </w:r>
      <w:r w:rsidR="00D93033" w:rsidRPr="00CA468E">
        <w:rPr>
          <w:iCs/>
          <w:spacing w:val="1"/>
          <w:w w:val="99"/>
        </w:rPr>
        <w:t>Re</w:t>
      </w:r>
      <w:r w:rsidR="00D93033" w:rsidRPr="00CA468E">
        <w:rPr>
          <w:iCs/>
          <w:w w:val="99"/>
        </w:rPr>
        <w:t>li</w:t>
      </w:r>
      <w:r w:rsidR="00D93033" w:rsidRPr="00CA468E">
        <w:rPr>
          <w:iCs/>
          <w:spacing w:val="1"/>
          <w:w w:val="99"/>
        </w:rPr>
        <w:t>ab</w:t>
      </w:r>
      <w:r w:rsidR="00D93033" w:rsidRPr="00CA468E">
        <w:rPr>
          <w:iCs/>
          <w:w w:val="99"/>
        </w:rPr>
        <w:t>ility</w:t>
      </w:r>
      <w:r w:rsidR="00D93033" w:rsidRPr="00F871F3">
        <w:rPr>
          <w:i/>
          <w:spacing w:val="-28"/>
        </w:rPr>
        <w:t xml:space="preserve"> </w:t>
      </w:r>
      <w:r w:rsidR="00D93033" w:rsidRPr="00F871F3">
        <w:rPr>
          <w:i/>
          <w:spacing w:val="1"/>
        </w:rPr>
        <w:t>...................................................................................................................................................</w:t>
      </w:r>
      <w:r w:rsidR="00D93033" w:rsidRPr="00F871F3">
        <w:rPr>
          <w:i/>
          <w:spacing w:val="5"/>
        </w:rPr>
        <w:t>.</w:t>
      </w:r>
      <w:r w:rsidR="00D93033" w:rsidRPr="00F871F3">
        <w:rPr>
          <w:i/>
        </w:rPr>
        <w:t>4</w:t>
      </w:r>
    </w:p>
    <w:p w14:paraId="1F1FE9B2" w14:textId="77777777" w:rsidR="005A7BC6" w:rsidRPr="00CA468E" w:rsidRDefault="00D93033" w:rsidP="00FF4CE1">
      <w:pPr>
        <w:spacing w:line="276" w:lineRule="auto"/>
        <w:ind w:left="600"/>
        <w:jc w:val="both"/>
        <w:rPr>
          <w:iCs/>
        </w:rPr>
      </w:pPr>
      <w:r w:rsidRPr="00CA468E">
        <w:rPr>
          <w:iCs/>
          <w:spacing w:val="1"/>
        </w:rPr>
        <w:t>3.</w:t>
      </w:r>
      <w:r w:rsidR="00336343" w:rsidRPr="00CA468E">
        <w:rPr>
          <w:iCs/>
          <w:spacing w:val="1"/>
        </w:rPr>
        <w:t>3</w:t>
      </w:r>
      <w:r w:rsidRPr="00CA468E">
        <w:rPr>
          <w:iCs/>
          <w:spacing w:val="1"/>
        </w:rPr>
        <w:t>.</w:t>
      </w:r>
      <w:r w:rsidRPr="00CA468E">
        <w:rPr>
          <w:iCs/>
        </w:rPr>
        <w:t>3</w:t>
      </w:r>
      <w:r w:rsidRPr="00CA468E">
        <w:rPr>
          <w:iCs/>
          <w:spacing w:val="-5"/>
        </w:rPr>
        <w:t xml:space="preserve"> </w:t>
      </w:r>
      <w:r w:rsidRPr="00CA468E">
        <w:rPr>
          <w:iCs/>
          <w:spacing w:val="1"/>
          <w:w w:val="99"/>
        </w:rPr>
        <w:t>Ava</w:t>
      </w:r>
      <w:r w:rsidRPr="00CA468E">
        <w:rPr>
          <w:iCs/>
          <w:w w:val="99"/>
        </w:rPr>
        <w:t>il</w:t>
      </w:r>
      <w:r w:rsidRPr="00CA468E">
        <w:rPr>
          <w:iCs/>
          <w:spacing w:val="1"/>
          <w:w w:val="99"/>
        </w:rPr>
        <w:t>ab</w:t>
      </w:r>
      <w:r w:rsidRPr="00CA468E">
        <w:rPr>
          <w:iCs/>
          <w:w w:val="99"/>
        </w:rPr>
        <w:t>ility</w:t>
      </w:r>
      <w:r w:rsidRPr="00CA468E">
        <w:rPr>
          <w:iCs/>
          <w:spacing w:val="-28"/>
        </w:rPr>
        <w:t xml:space="preserve"> </w:t>
      </w:r>
      <w:r w:rsidRPr="00CA468E">
        <w:rPr>
          <w:iCs/>
          <w:spacing w:val="1"/>
        </w:rPr>
        <w:t>.................................................................................................................................................</w:t>
      </w:r>
      <w:r w:rsidRPr="00CA468E">
        <w:rPr>
          <w:iCs/>
          <w:spacing w:val="5"/>
        </w:rPr>
        <w:t>.</w:t>
      </w:r>
      <w:r w:rsidRPr="00CA468E">
        <w:rPr>
          <w:iCs/>
        </w:rPr>
        <w:t>4</w:t>
      </w:r>
    </w:p>
    <w:p w14:paraId="26551FBE" w14:textId="77777777" w:rsidR="005A7BC6" w:rsidRPr="00CA468E" w:rsidRDefault="00D93033" w:rsidP="00FF4CE1">
      <w:pPr>
        <w:spacing w:line="276" w:lineRule="auto"/>
        <w:ind w:left="600"/>
        <w:jc w:val="both"/>
        <w:rPr>
          <w:iCs/>
        </w:rPr>
      </w:pPr>
      <w:r w:rsidRPr="00CA468E">
        <w:rPr>
          <w:iCs/>
          <w:spacing w:val="1"/>
        </w:rPr>
        <w:t>3.</w:t>
      </w:r>
      <w:r w:rsidR="00336343" w:rsidRPr="00CA468E">
        <w:rPr>
          <w:iCs/>
          <w:spacing w:val="1"/>
        </w:rPr>
        <w:t>3</w:t>
      </w:r>
      <w:r w:rsidRPr="00CA468E">
        <w:rPr>
          <w:iCs/>
          <w:spacing w:val="1"/>
        </w:rPr>
        <w:t>.</w:t>
      </w:r>
      <w:r w:rsidRPr="00CA468E">
        <w:rPr>
          <w:iCs/>
        </w:rPr>
        <w:t>4</w:t>
      </w:r>
      <w:r w:rsidRPr="00CA468E">
        <w:rPr>
          <w:iCs/>
          <w:spacing w:val="-5"/>
        </w:rPr>
        <w:t xml:space="preserve"> </w:t>
      </w:r>
      <w:r w:rsidRPr="00CA468E">
        <w:rPr>
          <w:iCs/>
          <w:spacing w:val="1"/>
        </w:rPr>
        <w:t>Secu</w:t>
      </w:r>
      <w:r w:rsidRPr="00CA468E">
        <w:rPr>
          <w:iCs/>
          <w:spacing w:val="-1"/>
        </w:rPr>
        <w:t>r</w:t>
      </w:r>
      <w:r w:rsidRPr="00CA468E">
        <w:rPr>
          <w:iCs/>
        </w:rPr>
        <w:t>ity</w:t>
      </w:r>
      <w:r w:rsidRPr="00CA468E">
        <w:rPr>
          <w:iCs/>
          <w:spacing w:val="-8"/>
        </w:rPr>
        <w:t xml:space="preserve"> </w:t>
      </w:r>
      <w:r w:rsidRPr="00CA468E">
        <w:rPr>
          <w:iCs/>
          <w:spacing w:val="1"/>
        </w:rPr>
        <w:t>......................................................................................................................................................</w:t>
      </w:r>
      <w:r w:rsidRPr="00CA468E">
        <w:rPr>
          <w:iCs/>
          <w:spacing w:val="5"/>
        </w:rPr>
        <w:t>.</w:t>
      </w:r>
      <w:r w:rsidRPr="00CA468E">
        <w:rPr>
          <w:iCs/>
        </w:rPr>
        <w:t>4</w:t>
      </w:r>
    </w:p>
    <w:p w14:paraId="2AAF79D7" w14:textId="77777777" w:rsidR="005A7BC6" w:rsidRPr="00CA468E" w:rsidRDefault="00D93033" w:rsidP="00FF4CE1">
      <w:pPr>
        <w:spacing w:line="276" w:lineRule="auto"/>
        <w:ind w:left="600"/>
        <w:jc w:val="both"/>
        <w:rPr>
          <w:iCs/>
        </w:rPr>
      </w:pPr>
      <w:r w:rsidRPr="00CA468E">
        <w:rPr>
          <w:iCs/>
          <w:spacing w:val="1"/>
        </w:rPr>
        <w:t>3.</w:t>
      </w:r>
      <w:r w:rsidR="00336343" w:rsidRPr="00CA468E">
        <w:rPr>
          <w:iCs/>
          <w:spacing w:val="1"/>
        </w:rPr>
        <w:t>3</w:t>
      </w:r>
      <w:r w:rsidRPr="00CA468E">
        <w:rPr>
          <w:iCs/>
          <w:spacing w:val="1"/>
        </w:rPr>
        <w:t>.</w:t>
      </w:r>
      <w:r w:rsidRPr="00CA468E">
        <w:rPr>
          <w:iCs/>
        </w:rPr>
        <w:t>5</w:t>
      </w:r>
      <w:r w:rsidRPr="00CA468E">
        <w:rPr>
          <w:iCs/>
          <w:spacing w:val="-2"/>
        </w:rPr>
        <w:t xml:space="preserve"> </w:t>
      </w:r>
      <w:r w:rsidRPr="00CA468E">
        <w:rPr>
          <w:iCs/>
          <w:w w:val="99"/>
        </w:rPr>
        <w:t>M</w:t>
      </w:r>
      <w:r w:rsidRPr="00CA468E">
        <w:rPr>
          <w:iCs/>
          <w:spacing w:val="1"/>
          <w:w w:val="99"/>
        </w:rPr>
        <w:t>a</w:t>
      </w:r>
      <w:r w:rsidRPr="00CA468E">
        <w:rPr>
          <w:iCs/>
          <w:spacing w:val="-2"/>
          <w:w w:val="99"/>
        </w:rPr>
        <w:t>i</w:t>
      </w:r>
      <w:r w:rsidRPr="00CA468E">
        <w:rPr>
          <w:iCs/>
          <w:spacing w:val="1"/>
          <w:w w:val="99"/>
        </w:rPr>
        <w:t>n</w:t>
      </w:r>
      <w:r w:rsidRPr="00CA468E">
        <w:rPr>
          <w:iCs/>
          <w:w w:val="99"/>
        </w:rPr>
        <w:t>t</w:t>
      </w:r>
      <w:r w:rsidRPr="00CA468E">
        <w:rPr>
          <w:iCs/>
          <w:spacing w:val="1"/>
          <w:w w:val="99"/>
        </w:rPr>
        <w:t>a</w:t>
      </w:r>
      <w:r w:rsidRPr="00CA468E">
        <w:rPr>
          <w:iCs/>
          <w:w w:val="99"/>
        </w:rPr>
        <w:t>i</w:t>
      </w:r>
      <w:r w:rsidRPr="00CA468E">
        <w:rPr>
          <w:iCs/>
          <w:spacing w:val="1"/>
          <w:w w:val="99"/>
        </w:rPr>
        <w:t>n</w:t>
      </w:r>
      <w:r w:rsidRPr="00CA468E">
        <w:rPr>
          <w:iCs/>
          <w:spacing w:val="-1"/>
          <w:w w:val="99"/>
        </w:rPr>
        <w:t>a</w:t>
      </w:r>
      <w:r w:rsidRPr="00CA468E">
        <w:rPr>
          <w:iCs/>
          <w:spacing w:val="1"/>
          <w:w w:val="99"/>
        </w:rPr>
        <w:t>b</w:t>
      </w:r>
      <w:r w:rsidRPr="00CA468E">
        <w:rPr>
          <w:iCs/>
          <w:w w:val="99"/>
        </w:rPr>
        <w:t>ility</w:t>
      </w:r>
      <w:r w:rsidRPr="00CA468E">
        <w:rPr>
          <w:iCs/>
          <w:spacing w:val="-35"/>
        </w:rPr>
        <w:t xml:space="preserve"> </w:t>
      </w:r>
      <w:r w:rsidRPr="00CA468E">
        <w:rPr>
          <w:iCs/>
          <w:spacing w:val="1"/>
        </w:rPr>
        <w:t>...........................................................................................................................................</w:t>
      </w:r>
      <w:r w:rsidRPr="00CA468E">
        <w:rPr>
          <w:iCs/>
          <w:spacing w:val="5"/>
        </w:rPr>
        <w:t>.</w:t>
      </w:r>
      <w:r w:rsidRPr="00CA468E">
        <w:rPr>
          <w:iCs/>
        </w:rPr>
        <w:t>4</w:t>
      </w:r>
    </w:p>
    <w:p w14:paraId="28E20154" w14:textId="77777777" w:rsidR="005A7BC6" w:rsidRDefault="00D93033" w:rsidP="00FF4CE1">
      <w:pPr>
        <w:spacing w:line="276" w:lineRule="auto"/>
        <w:ind w:left="600"/>
        <w:jc w:val="both"/>
        <w:rPr>
          <w:iCs/>
        </w:rPr>
      </w:pPr>
      <w:r w:rsidRPr="00CA468E">
        <w:rPr>
          <w:iCs/>
          <w:spacing w:val="1"/>
        </w:rPr>
        <w:t>3.</w:t>
      </w:r>
      <w:r w:rsidR="00336343" w:rsidRPr="00CA468E">
        <w:rPr>
          <w:iCs/>
          <w:spacing w:val="1"/>
        </w:rPr>
        <w:t>3</w:t>
      </w:r>
      <w:r w:rsidRPr="00CA468E">
        <w:rPr>
          <w:iCs/>
          <w:spacing w:val="1"/>
        </w:rPr>
        <w:t>.</w:t>
      </w:r>
      <w:r w:rsidRPr="00CA468E">
        <w:rPr>
          <w:iCs/>
        </w:rPr>
        <w:t>6</w:t>
      </w:r>
      <w:r w:rsidRPr="00CA468E">
        <w:rPr>
          <w:iCs/>
          <w:spacing w:val="-5"/>
        </w:rPr>
        <w:t xml:space="preserve"> </w:t>
      </w:r>
      <w:r w:rsidRPr="00CA468E">
        <w:rPr>
          <w:iCs/>
          <w:spacing w:val="1"/>
        </w:rPr>
        <w:t>Po</w:t>
      </w:r>
      <w:r w:rsidRPr="00CA468E">
        <w:rPr>
          <w:iCs/>
          <w:spacing w:val="-1"/>
        </w:rPr>
        <w:t>r</w:t>
      </w:r>
      <w:r w:rsidRPr="00CA468E">
        <w:rPr>
          <w:iCs/>
        </w:rPr>
        <w:t>t</w:t>
      </w:r>
      <w:r w:rsidRPr="00CA468E">
        <w:rPr>
          <w:iCs/>
          <w:spacing w:val="1"/>
        </w:rPr>
        <w:t>ab</w:t>
      </w:r>
      <w:r w:rsidRPr="00CA468E">
        <w:rPr>
          <w:iCs/>
        </w:rPr>
        <w:t>ility</w:t>
      </w:r>
      <w:r w:rsidRPr="00CA468E">
        <w:rPr>
          <w:iCs/>
          <w:spacing w:val="-20"/>
        </w:rPr>
        <w:t xml:space="preserve"> </w:t>
      </w:r>
      <w:r w:rsidRPr="00CA468E">
        <w:rPr>
          <w:iCs/>
          <w:spacing w:val="1"/>
        </w:rPr>
        <w:t>..................................................................................................................................................</w:t>
      </w:r>
      <w:r w:rsidRPr="00CA468E">
        <w:rPr>
          <w:iCs/>
          <w:spacing w:val="5"/>
        </w:rPr>
        <w:t>.</w:t>
      </w:r>
      <w:r w:rsidRPr="00CA468E">
        <w:rPr>
          <w:iCs/>
        </w:rPr>
        <w:t>4</w:t>
      </w:r>
    </w:p>
    <w:p w14:paraId="6FE3BFB6" w14:textId="77777777" w:rsidR="00CA468E" w:rsidRPr="00CA468E" w:rsidRDefault="00CA468E">
      <w:pPr>
        <w:ind w:left="600"/>
        <w:rPr>
          <w:iCs/>
        </w:rPr>
      </w:pPr>
    </w:p>
    <w:p w14:paraId="0159AD4A" w14:textId="7BE75F63" w:rsidR="005A7BC6" w:rsidRPr="00C434BA" w:rsidRDefault="00D93033" w:rsidP="00CA468E">
      <w:pPr>
        <w:ind w:left="360"/>
        <w:rPr>
          <w:b/>
          <w:bCs/>
          <w:spacing w:val="1"/>
        </w:rPr>
      </w:pPr>
      <w:r w:rsidRPr="00C434BA">
        <w:rPr>
          <w:b/>
          <w:bCs/>
          <w:spacing w:val="1"/>
        </w:rPr>
        <w:t>3.</w:t>
      </w:r>
      <w:r w:rsidR="00336343" w:rsidRPr="00C434BA">
        <w:rPr>
          <w:b/>
          <w:bCs/>
          <w:spacing w:val="1"/>
        </w:rPr>
        <w:t>4</w:t>
      </w:r>
      <w:r w:rsidRPr="00C434BA">
        <w:rPr>
          <w:b/>
          <w:bCs/>
          <w:spacing w:val="-10"/>
        </w:rPr>
        <w:t xml:space="preserve"> </w:t>
      </w:r>
      <w:r w:rsidRPr="00C434BA">
        <w:rPr>
          <w:b/>
          <w:bCs/>
        </w:rPr>
        <w:t>DES</w:t>
      </w:r>
      <w:r w:rsidRPr="00C434BA">
        <w:rPr>
          <w:b/>
          <w:bCs/>
          <w:spacing w:val="-3"/>
        </w:rPr>
        <w:t>IG</w:t>
      </w:r>
      <w:r w:rsidRPr="00C434BA">
        <w:rPr>
          <w:b/>
          <w:bCs/>
        </w:rPr>
        <w:t>N</w:t>
      </w:r>
      <w:r w:rsidRPr="00C434BA">
        <w:rPr>
          <w:b/>
          <w:bCs/>
          <w:spacing w:val="2"/>
        </w:rPr>
        <w:t xml:space="preserve"> </w:t>
      </w:r>
      <w:r w:rsidRPr="00C434BA">
        <w:rPr>
          <w:b/>
          <w:bCs/>
          <w:spacing w:val="-1"/>
        </w:rPr>
        <w:t>CON</w:t>
      </w:r>
      <w:r w:rsidRPr="00C434BA">
        <w:rPr>
          <w:b/>
          <w:bCs/>
          <w:spacing w:val="2"/>
        </w:rPr>
        <w:t>S</w:t>
      </w:r>
      <w:r w:rsidRPr="00C434BA">
        <w:rPr>
          <w:b/>
          <w:bCs/>
          <w:spacing w:val="-2"/>
        </w:rPr>
        <w:t>T</w:t>
      </w:r>
      <w:r w:rsidRPr="00C434BA">
        <w:rPr>
          <w:b/>
          <w:bCs/>
          <w:spacing w:val="1"/>
        </w:rPr>
        <w:t>R</w:t>
      </w:r>
      <w:r w:rsidRPr="00C434BA">
        <w:rPr>
          <w:b/>
          <w:bCs/>
          <w:spacing w:val="2"/>
        </w:rPr>
        <w:t>A</w:t>
      </w:r>
      <w:r w:rsidRPr="00C434BA">
        <w:rPr>
          <w:b/>
          <w:bCs/>
          <w:spacing w:val="-3"/>
        </w:rPr>
        <w:t>I</w:t>
      </w:r>
      <w:r w:rsidRPr="00C434BA">
        <w:rPr>
          <w:b/>
          <w:bCs/>
          <w:spacing w:val="-1"/>
        </w:rPr>
        <w:t>N</w:t>
      </w:r>
      <w:r w:rsidRPr="00C434BA">
        <w:rPr>
          <w:b/>
          <w:bCs/>
          <w:spacing w:val="-2"/>
        </w:rPr>
        <w:t>T</w:t>
      </w:r>
      <w:r w:rsidRPr="00C434BA">
        <w:rPr>
          <w:b/>
          <w:bCs/>
        </w:rPr>
        <w:t>S</w:t>
      </w:r>
      <w:r w:rsidRPr="00C434BA">
        <w:rPr>
          <w:b/>
          <w:bCs/>
          <w:spacing w:val="-13"/>
        </w:rPr>
        <w:t xml:space="preserve"> </w:t>
      </w:r>
      <w:r w:rsidRPr="00C434BA">
        <w:rPr>
          <w:b/>
          <w:bCs/>
          <w:spacing w:val="1"/>
        </w:rPr>
        <w:t>...................................................................</w:t>
      </w:r>
      <w:r w:rsidR="00CA468E" w:rsidRPr="00C434BA">
        <w:rPr>
          <w:b/>
          <w:bCs/>
          <w:spacing w:val="1"/>
        </w:rPr>
        <w:t>...</w:t>
      </w:r>
      <w:r w:rsidRPr="00C434BA">
        <w:rPr>
          <w:b/>
          <w:bCs/>
          <w:spacing w:val="1"/>
        </w:rPr>
        <w:t>.........................................................</w:t>
      </w:r>
      <w:r w:rsidRPr="00C434BA">
        <w:rPr>
          <w:b/>
          <w:bCs/>
          <w:spacing w:val="5"/>
        </w:rPr>
        <w:t>.</w:t>
      </w:r>
      <w:r w:rsidRPr="00C434BA">
        <w:rPr>
          <w:b/>
          <w:bCs/>
        </w:rPr>
        <w:t>4</w:t>
      </w:r>
    </w:p>
    <w:p w14:paraId="6859A514" w14:textId="77777777" w:rsidR="00F871F3" w:rsidRDefault="00F871F3">
      <w:pPr>
        <w:ind w:left="120"/>
        <w:rPr>
          <w:b/>
        </w:rPr>
      </w:pPr>
    </w:p>
    <w:p w14:paraId="521EEF1F" w14:textId="77777777" w:rsidR="005A7BC6" w:rsidRPr="00F871F3" w:rsidRDefault="005A7BC6" w:rsidP="00F871F3">
      <w:pPr>
        <w:ind w:left="120"/>
        <w:sectPr w:rsidR="005A7BC6" w:rsidRPr="00F871F3">
          <w:footerReference w:type="default" r:id="rId7"/>
          <w:pgSz w:w="12240" w:h="15840"/>
          <w:pgMar w:top="980" w:right="1340" w:bottom="280" w:left="1320" w:header="754" w:footer="762" w:gutter="0"/>
          <w:cols w:space="720"/>
        </w:sectPr>
      </w:pPr>
    </w:p>
    <w:p w14:paraId="07C84B10" w14:textId="77777777" w:rsidR="005A7BC6" w:rsidRPr="00F871F3" w:rsidRDefault="005A7BC6">
      <w:pPr>
        <w:spacing w:line="200" w:lineRule="exact"/>
      </w:pPr>
    </w:p>
    <w:p w14:paraId="29F44D47" w14:textId="77777777" w:rsidR="005A7BC6" w:rsidRPr="00F871F3" w:rsidRDefault="005A7BC6">
      <w:pPr>
        <w:spacing w:line="200" w:lineRule="exact"/>
      </w:pPr>
    </w:p>
    <w:p w14:paraId="1C455391" w14:textId="77777777" w:rsidR="005A7BC6" w:rsidRPr="00F871F3" w:rsidRDefault="005A7BC6">
      <w:pPr>
        <w:spacing w:before="17" w:line="260" w:lineRule="exact"/>
        <w:rPr>
          <w:sz w:val="26"/>
          <w:szCs w:val="26"/>
        </w:rPr>
      </w:pPr>
    </w:p>
    <w:p w14:paraId="2AA3B30D" w14:textId="77777777" w:rsidR="005A7BC6" w:rsidRPr="00904C8F" w:rsidRDefault="00D93033">
      <w:pPr>
        <w:spacing w:before="8"/>
        <w:ind w:left="120"/>
        <w:rPr>
          <w:sz w:val="28"/>
          <w:szCs w:val="28"/>
        </w:rPr>
      </w:pPr>
      <w:r w:rsidRPr="00904C8F">
        <w:rPr>
          <w:b/>
          <w:spacing w:val="2"/>
          <w:sz w:val="28"/>
          <w:szCs w:val="28"/>
        </w:rPr>
        <w:t>1</w:t>
      </w:r>
      <w:r w:rsidRPr="00904C8F">
        <w:rPr>
          <w:b/>
          <w:sz w:val="28"/>
          <w:szCs w:val="28"/>
        </w:rPr>
        <w:t>.</w:t>
      </w:r>
      <w:r w:rsidRPr="00904C8F">
        <w:rPr>
          <w:b/>
          <w:spacing w:val="-3"/>
          <w:sz w:val="28"/>
          <w:szCs w:val="28"/>
        </w:rPr>
        <w:t xml:space="preserve"> </w:t>
      </w:r>
      <w:r w:rsidRPr="00904C8F">
        <w:rPr>
          <w:b/>
          <w:spacing w:val="1"/>
          <w:sz w:val="28"/>
          <w:szCs w:val="28"/>
        </w:rPr>
        <w:t>I</w:t>
      </w:r>
      <w:r w:rsidRPr="00904C8F">
        <w:rPr>
          <w:b/>
          <w:sz w:val="28"/>
          <w:szCs w:val="28"/>
        </w:rPr>
        <w:t>ntr</w:t>
      </w:r>
      <w:r w:rsidRPr="00904C8F">
        <w:rPr>
          <w:b/>
          <w:spacing w:val="2"/>
          <w:sz w:val="28"/>
          <w:szCs w:val="28"/>
        </w:rPr>
        <w:t>o</w:t>
      </w:r>
      <w:r w:rsidRPr="00904C8F">
        <w:rPr>
          <w:b/>
          <w:sz w:val="28"/>
          <w:szCs w:val="28"/>
        </w:rPr>
        <w:t>du</w:t>
      </w:r>
      <w:r w:rsidRPr="00904C8F">
        <w:rPr>
          <w:b/>
          <w:spacing w:val="3"/>
          <w:sz w:val="28"/>
          <w:szCs w:val="28"/>
        </w:rPr>
        <w:t>c</w:t>
      </w:r>
      <w:r w:rsidRPr="00904C8F">
        <w:rPr>
          <w:b/>
          <w:sz w:val="28"/>
          <w:szCs w:val="28"/>
        </w:rPr>
        <w:t>ti</w:t>
      </w:r>
      <w:r w:rsidRPr="00904C8F">
        <w:rPr>
          <w:b/>
          <w:spacing w:val="2"/>
          <w:sz w:val="28"/>
          <w:szCs w:val="28"/>
        </w:rPr>
        <w:t>o</w:t>
      </w:r>
      <w:r w:rsidRPr="00904C8F">
        <w:rPr>
          <w:b/>
          <w:sz w:val="28"/>
          <w:szCs w:val="28"/>
        </w:rPr>
        <w:t>n</w:t>
      </w:r>
    </w:p>
    <w:p w14:paraId="6518B73D" w14:textId="77777777" w:rsidR="005A7BC6" w:rsidRPr="00F871F3" w:rsidRDefault="005A7BC6">
      <w:pPr>
        <w:spacing w:before="2" w:line="100" w:lineRule="exact"/>
        <w:rPr>
          <w:sz w:val="11"/>
          <w:szCs w:val="11"/>
        </w:rPr>
      </w:pPr>
    </w:p>
    <w:p w14:paraId="16A72AF3" w14:textId="77777777" w:rsidR="00ED1E2C" w:rsidRPr="00ED1E2C" w:rsidRDefault="00ED1E2C" w:rsidP="00904C8F">
      <w:pPr>
        <w:spacing w:before="6" w:line="276" w:lineRule="auto"/>
        <w:jc w:val="both"/>
        <w:rPr>
          <w:sz w:val="24"/>
          <w:szCs w:val="24"/>
          <w:lang w:val="en-IN"/>
        </w:rPr>
      </w:pPr>
      <w:r w:rsidRPr="00ED1E2C">
        <w:rPr>
          <w:sz w:val="24"/>
          <w:szCs w:val="24"/>
          <w:lang w:val="en-IN"/>
        </w:rPr>
        <w:t xml:space="preserve">This Software Requirements Specification (SRS) document outlines the detailed software requirements for the project titled </w:t>
      </w:r>
      <w:r w:rsidRPr="005D288D">
        <w:rPr>
          <w:sz w:val="24"/>
          <w:szCs w:val="24"/>
          <w:lang w:val="en-IN"/>
        </w:rPr>
        <w:t>"Breast Cancer Classification using Deep Learning."</w:t>
      </w:r>
      <w:r w:rsidRPr="00ED1E2C">
        <w:rPr>
          <w:sz w:val="24"/>
          <w:szCs w:val="24"/>
          <w:lang w:val="en-IN"/>
        </w:rPr>
        <w:t xml:space="preserve"> The purpose of this document is to serve as a comprehensive and unambiguous guide for software engineers and stakeholders involved in designing, developing, and testing a deep learning-based system aimed at aiding in the diagnosis of breast cancer through automated image classification.</w:t>
      </w:r>
    </w:p>
    <w:p w14:paraId="2627605B" w14:textId="5AC32A83" w:rsidR="00ED1E2C" w:rsidRPr="00ED1E2C" w:rsidRDefault="00ED1E2C" w:rsidP="00904C8F">
      <w:pPr>
        <w:spacing w:before="6" w:line="276" w:lineRule="auto"/>
        <w:jc w:val="both"/>
        <w:rPr>
          <w:sz w:val="24"/>
          <w:szCs w:val="24"/>
          <w:lang w:val="en-IN"/>
        </w:rPr>
      </w:pPr>
      <w:r w:rsidRPr="00ED1E2C">
        <w:rPr>
          <w:sz w:val="24"/>
          <w:szCs w:val="24"/>
          <w:lang w:val="en-IN"/>
        </w:rPr>
        <w:t>This system leverages Convolutional Neural Networks (CNNs), a type of deep learning model, to analy</w:t>
      </w:r>
      <w:r w:rsidR="00066A67">
        <w:rPr>
          <w:sz w:val="24"/>
          <w:szCs w:val="24"/>
          <w:lang w:val="en-IN"/>
        </w:rPr>
        <w:t>s</w:t>
      </w:r>
      <w:r w:rsidRPr="00ED1E2C">
        <w:rPr>
          <w:sz w:val="24"/>
          <w:szCs w:val="24"/>
          <w:lang w:val="en-IN"/>
        </w:rPr>
        <w:t>e medical images (e.g., histopathological or mammographic images) and classify them as benign or malignant. The core aim is to provide a reliable, accurate, and interpretable tool to assist radiologists and healthcare professionals in early detection and diagnostic support, ultimately contributing to more timely and effective treatment.</w:t>
      </w:r>
    </w:p>
    <w:p w14:paraId="5EFB9E44" w14:textId="77777777" w:rsidR="005A7BC6" w:rsidRPr="00F871F3" w:rsidRDefault="005A7BC6">
      <w:pPr>
        <w:spacing w:before="6" w:line="240" w:lineRule="exact"/>
        <w:rPr>
          <w:sz w:val="24"/>
          <w:szCs w:val="24"/>
        </w:rPr>
      </w:pPr>
    </w:p>
    <w:p w14:paraId="75F370C4" w14:textId="77777777" w:rsidR="005A7BC6" w:rsidRPr="00F871F3" w:rsidRDefault="00D93033">
      <w:pPr>
        <w:ind w:left="120"/>
        <w:rPr>
          <w:sz w:val="28"/>
          <w:szCs w:val="28"/>
        </w:rPr>
      </w:pPr>
      <w:r w:rsidRPr="00F871F3">
        <w:rPr>
          <w:b/>
          <w:spacing w:val="1"/>
          <w:sz w:val="28"/>
          <w:szCs w:val="28"/>
        </w:rPr>
        <w:t>1</w:t>
      </w:r>
      <w:r w:rsidRPr="00F871F3">
        <w:rPr>
          <w:b/>
          <w:sz w:val="28"/>
          <w:szCs w:val="28"/>
        </w:rPr>
        <w:t>.1</w:t>
      </w:r>
      <w:r w:rsidRPr="00F871F3">
        <w:rPr>
          <w:b/>
          <w:spacing w:val="1"/>
          <w:sz w:val="28"/>
          <w:szCs w:val="28"/>
        </w:rPr>
        <w:t xml:space="preserve"> </w:t>
      </w:r>
      <w:r w:rsidRPr="00F871F3">
        <w:rPr>
          <w:b/>
          <w:spacing w:val="-1"/>
          <w:sz w:val="28"/>
          <w:szCs w:val="28"/>
        </w:rPr>
        <w:t>P</w:t>
      </w:r>
      <w:r w:rsidRPr="00F871F3">
        <w:rPr>
          <w:b/>
          <w:sz w:val="28"/>
          <w:szCs w:val="28"/>
        </w:rPr>
        <w:t>ur</w:t>
      </w:r>
      <w:r w:rsidRPr="00F871F3">
        <w:rPr>
          <w:b/>
          <w:spacing w:val="-2"/>
          <w:sz w:val="28"/>
          <w:szCs w:val="28"/>
        </w:rPr>
        <w:t>p</w:t>
      </w:r>
      <w:r w:rsidRPr="00F871F3">
        <w:rPr>
          <w:b/>
          <w:spacing w:val="1"/>
          <w:sz w:val="28"/>
          <w:szCs w:val="28"/>
        </w:rPr>
        <w:t>o</w:t>
      </w:r>
      <w:r w:rsidRPr="00F871F3">
        <w:rPr>
          <w:b/>
          <w:spacing w:val="-1"/>
          <w:sz w:val="28"/>
          <w:szCs w:val="28"/>
        </w:rPr>
        <w:t>s</w:t>
      </w:r>
      <w:r w:rsidRPr="00F871F3">
        <w:rPr>
          <w:b/>
          <w:sz w:val="28"/>
          <w:szCs w:val="28"/>
        </w:rPr>
        <w:t>e</w:t>
      </w:r>
    </w:p>
    <w:p w14:paraId="173A042B" w14:textId="77777777" w:rsidR="005A7BC6" w:rsidRPr="00F871F3" w:rsidRDefault="005A7BC6">
      <w:pPr>
        <w:spacing w:before="4" w:line="100" w:lineRule="exact"/>
        <w:rPr>
          <w:sz w:val="11"/>
          <w:szCs w:val="11"/>
        </w:rPr>
      </w:pPr>
    </w:p>
    <w:p w14:paraId="04905169" w14:textId="4F7DD939" w:rsidR="00066A67" w:rsidRPr="00066A67" w:rsidRDefault="00066A67" w:rsidP="003A548F">
      <w:pPr>
        <w:spacing w:before="6" w:line="276" w:lineRule="auto"/>
        <w:jc w:val="both"/>
        <w:rPr>
          <w:sz w:val="24"/>
          <w:szCs w:val="24"/>
          <w:lang w:val="en-IN"/>
        </w:rPr>
      </w:pPr>
      <w:r w:rsidRPr="00066A67">
        <w:rPr>
          <w:sz w:val="24"/>
          <w:szCs w:val="24"/>
          <w:lang w:val="en-IN"/>
        </w:rPr>
        <w:t xml:space="preserve">The purpose of this Software Requirements Specification (SRS) is to define the software requirements for a </w:t>
      </w:r>
      <w:r w:rsidRPr="005D288D">
        <w:rPr>
          <w:sz w:val="24"/>
          <w:szCs w:val="24"/>
          <w:lang w:val="en-IN"/>
        </w:rPr>
        <w:t>deep learning-based breast cancer classification system.</w:t>
      </w:r>
      <w:r w:rsidRPr="00066A67">
        <w:rPr>
          <w:sz w:val="24"/>
          <w:szCs w:val="24"/>
          <w:lang w:val="en-IN"/>
        </w:rPr>
        <w:t xml:space="preserve"> The document outlines the intended functionality, behavio</w:t>
      </w:r>
      <w:r>
        <w:rPr>
          <w:sz w:val="24"/>
          <w:szCs w:val="24"/>
          <w:lang w:val="en-IN"/>
        </w:rPr>
        <w:t>u</w:t>
      </w:r>
      <w:r w:rsidRPr="00066A67">
        <w:rPr>
          <w:sz w:val="24"/>
          <w:szCs w:val="24"/>
          <w:lang w:val="en-IN"/>
        </w:rPr>
        <w:t>r, and constraints of the system, providing a foundation for its development, implementation, and validation.</w:t>
      </w:r>
    </w:p>
    <w:p w14:paraId="2F8FE337" w14:textId="77777777" w:rsidR="00066A67" w:rsidRPr="00066A67" w:rsidRDefault="00066A67" w:rsidP="003A548F">
      <w:pPr>
        <w:spacing w:before="6" w:line="276" w:lineRule="auto"/>
        <w:jc w:val="both"/>
        <w:rPr>
          <w:sz w:val="24"/>
          <w:szCs w:val="24"/>
          <w:lang w:val="en-IN"/>
        </w:rPr>
      </w:pPr>
      <w:r w:rsidRPr="00066A67">
        <w:rPr>
          <w:sz w:val="24"/>
          <w:szCs w:val="24"/>
          <w:lang w:val="en-IN"/>
        </w:rPr>
        <w:t>This SRS is intended for use by:</w:t>
      </w:r>
    </w:p>
    <w:p w14:paraId="3E0C860E" w14:textId="77777777" w:rsidR="00066A67" w:rsidRPr="00066A67" w:rsidRDefault="00066A67" w:rsidP="003A548F">
      <w:pPr>
        <w:numPr>
          <w:ilvl w:val="0"/>
          <w:numId w:val="2"/>
        </w:numPr>
        <w:spacing w:before="6" w:line="276" w:lineRule="auto"/>
        <w:jc w:val="both"/>
        <w:rPr>
          <w:sz w:val="24"/>
          <w:szCs w:val="24"/>
          <w:lang w:val="en-IN"/>
        </w:rPr>
      </w:pPr>
      <w:r w:rsidRPr="00066A67">
        <w:rPr>
          <w:b/>
          <w:bCs/>
          <w:sz w:val="24"/>
          <w:szCs w:val="24"/>
          <w:lang w:val="en-IN"/>
        </w:rPr>
        <w:t>Software developers</w:t>
      </w:r>
      <w:r w:rsidRPr="00066A67">
        <w:rPr>
          <w:sz w:val="24"/>
          <w:szCs w:val="24"/>
          <w:lang w:val="en-IN"/>
        </w:rPr>
        <w:t xml:space="preserve"> who will design and implement the system,</w:t>
      </w:r>
    </w:p>
    <w:p w14:paraId="017F8F19" w14:textId="77777777" w:rsidR="00066A67" w:rsidRPr="00066A67" w:rsidRDefault="00066A67" w:rsidP="003A548F">
      <w:pPr>
        <w:numPr>
          <w:ilvl w:val="0"/>
          <w:numId w:val="2"/>
        </w:numPr>
        <w:spacing w:before="6" w:line="276" w:lineRule="auto"/>
        <w:jc w:val="both"/>
        <w:rPr>
          <w:sz w:val="24"/>
          <w:szCs w:val="24"/>
          <w:lang w:val="en-IN"/>
        </w:rPr>
      </w:pPr>
      <w:r w:rsidRPr="00066A67">
        <w:rPr>
          <w:b/>
          <w:bCs/>
          <w:sz w:val="24"/>
          <w:szCs w:val="24"/>
          <w:lang w:val="en-IN"/>
        </w:rPr>
        <w:t>Machine learning researchers</w:t>
      </w:r>
      <w:r w:rsidRPr="00066A67">
        <w:rPr>
          <w:sz w:val="24"/>
          <w:szCs w:val="24"/>
          <w:lang w:val="en-IN"/>
        </w:rPr>
        <w:t xml:space="preserve"> contributing to the model architecture and training,</w:t>
      </w:r>
    </w:p>
    <w:p w14:paraId="15A1548D" w14:textId="77777777" w:rsidR="00066A67" w:rsidRPr="00066A67" w:rsidRDefault="00066A67" w:rsidP="003A548F">
      <w:pPr>
        <w:numPr>
          <w:ilvl w:val="0"/>
          <w:numId w:val="2"/>
        </w:numPr>
        <w:spacing w:before="6" w:line="276" w:lineRule="auto"/>
        <w:jc w:val="both"/>
        <w:rPr>
          <w:sz w:val="24"/>
          <w:szCs w:val="24"/>
          <w:lang w:val="en-IN"/>
        </w:rPr>
      </w:pPr>
      <w:r w:rsidRPr="00066A67">
        <w:rPr>
          <w:b/>
          <w:bCs/>
          <w:sz w:val="24"/>
          <w:szCs w:val="24"/>
          <w:lang w:val="en-IN"/>
        </w:rPr>
        <w:t>Healthcare professionals</w:t>
      </w:r>
      <w:r w:rsidRPr="00066A67">
        <w:rPr>
          <w:sz w:val="24"/>
          <w:szCs w:val="24"/>
          <w:lang w:val="en-IN"/>
        </w:rPr>
        <w:t xml:space="preserve"> evaluating the usability and accuracy of the tool,</w:t>
      </w:r>
    </w:p>
    <w:p w14:paraId="69356DFA" w14:textId="77777777" w:rsidR="00066A67" w:rsidRPr="00066A67" w:rsidRDefault="00066A67" w:rsidP="003A548F">
      <w:pPr>
        <w:numPr>
          <w:ilvl w:val="0"/>
          <w:numId w:val="2"/>
        </w:numPr>
        <w:spacing w:before="6" w:line="276" w:lineRule="auto"/>
        <w:jc w:val="both"/>
        <w:rPr>
          <w:sz w:val="24"/>
          <w:szCs w:val="24"/>
          <w:lang w:val="en-IN"/>
        </w:rPr>
      </w:pPr>
      <w:r w:rsidRPr="00066A67">
        <w:rPr>
          <w:b/>
          <w:bCs/>
          <w:sz w:val="24"/>
          <w:szCs w:val="24"/>
          <w:lang w:val="en-IN"/>
        </w:rPr>
        <w:t>Project stakeholders and academic reviewers</w:t>
      </w:r>
      <w:r w:rsidRPr="00066A67">
        <w:rPr>
          <w:sz w:val="24"/>
          <w:szCs w:val="24"/>
          <w:lang w:val="en-IN"/>
        </w:rPr>
        <w:t xml:space="preserve"> overseeing the research and development process.</w:t>
      </w:r>
    </w:p>
    <w:p w14:paraId="41C90379" w14:textId="77777777" w:rsidR="00066A67" w:rsidRPr="00066A67" w:rsidRDefault="00066A67" w:rsidP="003A548F">
      <w:pPr>
        <w:spacing w:before="6" w:line="276" w:lineRule="auto"/>
        <w:jc w:val="both"/>
        <w:rPr>
          <w:sz w:val="24"/>
          <w:szCs w:val="24"/>
          <w:lang w:val="en-IN"/>
        </w:rPr>
      </w:pPr>
      <w:r w:rsidRPr="00066A67">
        <w:rPr>
          <w:sz w:val="24"/>
          <w:szCs w:val="24"/>
          <w:lang w:val="en-IN"/>
        </w:rPr>
        <w:t>The system aims to assist medical personnel by providing a second-opinion tool for classifying breast cancer from medical images using Convolutional Neural Networks (CNNs). It will streamline the diagnostic process, improve accuracy in early detection, and reduce human error in visual interpretation.</w:t>
      </w:r>
    </w:p>
    <w:p w14:paraId="592341CD" w14:textId="77777777" w:rsidR="005A7BC6" w:rsidRPr="00F871F3" w:rsidRDefault="005A7BC6">
      <w:pPr>
        <w:spacing w:before="6" w:line="240" w:lineRule="exact"/>
        <w:rPr>
          <w:sz w:val="24"/>
          <w:szCs w:val="24"/>
        </w:rPr>
      </w:pPr>
    </w:p>
    <w:p w14:paraId="38A0341C" w14:textId="77777777" w:rsidR="005A7BC6" w:rsidRPr="00F871F3" w:rsidRDefault="00D93033">
      <w:pPr>
        <w:ind w:left="120"/>
        <w:rPr>
          <w:sz w:val="28"/>
          <w:szCs w:val="28"/>
        </w:rPr>
      </w:pPr>
      <w:r w:rsidRPr="00F871F3">
        <w:rPr>
          <w:b/>
          <w:spacing w:val="1"/>
          <w:sz w:val="28"/>
          <w:szCs w:val="28"/>
        </w:rPr>
        <w:t>1</w:t>
      </w:r>
      <w:r w:rsidRPr="00F871F3">
        <w:rPr>
          <w:b/>
          <w:sz w:val="28"/>
          <w:szCs w:val="28"/>
        </w:rPr>
        <w:t>.2</w:t>
      </w:r>
      <w:r w:rsidRPr="00F871F3">
        <w:rPr>
          <w:b/>
          <w:spacing w:val="1"/>
          <w:sz w:val="28"/>
          <w:szCs w:val="28"/>
        </w:rPr>
        <w:t xml:space="preserve"> </w:t>
      </w:r>
      <w:r w:rsidRPr="00F871F3">
        <w:rPr>
          <w:b/>
          <w:sz w:val="28"/>
          <w:szCs w:val="28"/>
        </w:rPr>
        <w:t>S</w:t>
      </w:r>
      <w:r w:rsidRPr="00F871F3">
        <w:rPr>
          <w:b/>
          <w:spacing w:val="-2"/>
          <w:sz w:val="28"/>
          <w:szCs w:val="28"/>
        </w:rPr>
        <w:t>c</w:t>
      </w:r>
      <w:r w:rsidRPr="00F871F3">
        <w:rPr>
          <w:b/>
          <w:spacing w:val="1"/>
          <w:sz w:val="28"/>
          <w:szCs w:val="28"/>
        </w:rPr>
        <w:t>o</w:t>
      </w:r>
      <w:r w:rsidRPr="00F871F3">
        <w:rPr>
          <w:b/>
          <w:sz w:val="28"/>
          <w:szCs w:val="28"/>
        </w:rPr>
        <w:t>pe</w:t>
      </w:r>
    </w:p>
    <w:p w14:paraId="74FBD974" w14:textId="77777777" w:rsidR="005A7BC6" w:rsidRPr="00F871F3" w:rsidRDefault="005A7BC6">
      <w:pPr>
        <w:spacing w:before="6" w:line="100" w:lineRule="exact"/>
        <w:rPr>
          <w:sz w:val="11"/>
          <w:szCs w:val="11"/>
        </w:rPr>
      </w:pPr>
    </w:p>
    <w:p w14:paraId="7D61CF3A" w14:textId="77777777" w:rsidR="00DE0F57" w:rsidRPr="004F0079" w:rsidRDefault="00DE0F57" w:rsidP="003A548F">
      <w:pPr>
        <w:spacing w:before="6" w:line="276" w:lineRule="auto"/>
        <w:jc w:val="both"/>
        <w:rPr>
          <w:sz w:val="24"/>
          <w:szCs w:val="24"/>
          <w:lang w:val="en-IN"/>
        </w:rPr>
      </w:pPr>
      <w:r w:rsidRPr="004F0079">
        <w:rPr>
          <w:sz w:val="24"/>
          <w:szCs w:val="24"/>
          <w:lang w:val="en-IN"/>
        </w:rPr>
        <w:t>The software product to be developed is titled "Breast Cancer Classification using Deep Learning." This system is a diagnostic support tool designed to automatically classify medical breast cancer images as either benign or malignant using a trained Convolutional Neural Network (CNN) model.</w:t>
      </w:r>
    </w:p>
    <w:p w14:paraId="43757C3F" w14:textId="3839D797" w:rsidR="00DE0F57" w:rsidRPr="00DE0F57" w:rsidRDefault="00DE0F57" w:rsidP="0079387A">
      <w:pPr>
        <w:spacing w:before="6" w:line="276" w:lineRule="auto"/>
        <w:jc w:val="both"/>
        <w:rPr>
          <w:sz w:val="24"/>
          <w:szCs w:val="24"/>
          <w:lang w:val="en-IN"/>
        </w:rPr>
      </w:pPr>
      <w:r w:rsidRPr="00DE0F57">
        <w:rPr>
          <w:sz w:val="24"/>
          <w:szCs w:val="24"/>
          <w:lang w:val="en-IN"/>
        </w:rPr>
        <w:t>The system will:</w:t>
      </w:r>
    </w:p>
    <w:p w14:paraId="0D2C620B" w14:textId="77777777" w:rsidR="00DE0F57" w:rsidRPr="00DE0F57" w:rsidRDefault="00DE0F57" w:rsidP="003A548F">
      <w:pPr>
        <w:numPr>
          <w:ilvl w:val="0"/>
          <w:numId w:val="3"/>
        </w:numPr>
        <w:spacing w:before="6" w:line="276" w:lineRule="auto"/>
        <w:jc w:val="both"/>
        <w:rPr>
          <w:sz w:val="24"/>
          <w:szCs w:val="24"/>
          <w:lang w:val="en-IN"/>
        </w:rPr>
      </w:pPr>
      <w:r w:rsidRPr="00DE0F57">
        <w:rPr>
          <w:sz w:val="24"/>
          <w:szCs w:val="24"/>
          <w:lang w:val="en-IN"/>
        </w:rPr>
        <w:t>Preprocess the images to meet the model's input format requirements,</w:t>
      </w:r>
    </w:p>
    <w:p w14:paraId="7AB9FBB6" w14:textId="77777777" w:rsidR="00DE0F57" w:rsidRPr="00DE0F57" w:rsidRDefault="00DE0F57" w:rsidP="003A548F">
      <w:pPr>
        <w:numPr>
          <w:ilvl w:val="0"/>
          <w:numId w:val="3"/>
        </w:numPr>
        <w:spacing w:before="6" w:line="276" w:lineRule="auto"/>
        <w:jc w:val="both"/>
        <w:rPr>
          <w:sz w:val="24"/>
          <w:szCs w:val="24"/>
          <w:lang w:val="en-IN"/>
        </w:rPr>
      </w:pPr>
      <w:r w:rsidRPr="00DE0F57">
        <w:rPr>
          <w:sz w:val="24"/>
          <w:szCs w:val="24"/>
          <w:lang w:val="en-IN"/>
        </w:rPr>
        <w:t>Run classification using a pre-trained deep learning model,</w:t>
      </w:r>
    </w:p>
    <w:p w14:paraId="4BFA6C67" w14:textId="77777777" w:rsidR="00DE0F57" w:rsidRPr="00DE0F57" w:rsidRDefault="00DE0F57" w:rsidP="003A548F">
      <w:pPr>
        <w:numPr>
          <w:ilvl w:val="0"/>
          <w:numId w:val="3"/>
        </w:numPr>
        <w:spacing w:before="6" w:line="276" w:lineRule="auto"/>
        <w:jc w:val="both"/>
        <w:rPr>
          <w:sz w:val="24"/>
          <w:szCs w:val="24"/>
          <w:lang w:val="en-IN"/>
        </w:rPr>
      </w:pPr>
      <w:r w:rsidRPr="00DE0F57">
        <w:rPr>
          <w:sz w:val="24"/>
          <w:szCs w:val="24"/>
          <w:lang w:val="en-IN"/>
        </w:rPr>
        <w:t>Display the classification result with a probability score indicating the model's confidence,</w:t>
      </w:r>
    </w:p>
    <w:p w14:paraId="0A95B00E" w14:textId="0164E95B" w:rsidR="00DE0F57" w:rsidRPr="0079387A" w:rsidRDefault="00DE0F57" w:rsidP="0079387A">
      <w:pPr>
        <w:numPr>
          <w:ilvl w:val="0"/>
          <w:numId w:val="3"/>
        </w:numPr>
        <w:spacing w:before="6" w:line="276" w:lineRule="auto"/>
        <w:jc w:val="both"/>
        <w:rPr>
          <w:sz w:val="24"/>
          <w:szCs w:val="24"/>
          <w:lang w:val="en-IN"/>
        </w:rPr>
      </w:pPr>
      <w:r w:rsidRPr="00DE0F57">
        <w:rPr>
          <w:sz w:val="24"/>
          <w:szCs w:val="24"/>
          <w:lang w:val="en-IN"/>
        </w:rPr>
        <w:t>Provide performance metrics such as accuracy, precision, recall, and F1-score for model evaluation.</w:t>
      </w:r>
    </w:p>
    <w:p w14:paraId="2B8FCAE0" w14:textId="77777777" w:rsidR="00DE0F57" w:rsidRPr="004F0079" w:rsidRDefault="00DE0F57" w:rsidP="003A548F">
      <w:pPr>
        <w:spacing w:before="6" w:line="276" w:lineRule="auto"/>
        <w:jc w:val="both"/>
        <w:rPr>
          <w:sz w:val="24"/>
          <w:szCs w:val="24"/>
          <w:lang w:val="en-IN"/>
        </w:rPr>
      </w:pPr>
      <w:r w:rsidRPr="004F0079">
        <w:rPr>
          <w:sz w:val="24"/>
          <w:szCs w:val="24"/>
          <w:lang w:val="en-IN"/>
        </w:rPr>
        <w:t>This software is intended to support clinical decision-making, research, and educational purposes by providing:</w:t>
      </w:r>
    </w:p>
    <w:p w14:paraId="4666B948" w14:textId="77777777" w:rsidR="00DE0F57" w:rsidRPr="00DE0F57" w:rsidRDefault="00DE0F57" w:rsidP="003A548F">
      <w:pPr>
        <w:numPr>
          <w:ilvl w:val="0"/>
          <w:numId w:val="5"/>
        </w:numPr>
        <w:spacing w:before="6" w:line="276" w:lineRule="auto"/>
        <w:jc w:val="both"/>
        <w:rPr>
          <w:sz w:val="24"/>
          <w:szCs w:val="24"/>
          <w:lang w:val="en-IN"/>
        </w:rPr>
      </w:pPr>
      <w:r w:rsidRPr="00DE0F57">
        <w:rPr>
          <w:sz w:val="24"/>
          <w:szCs w:val="24"/>
          <w:lang w:val="en-IN"/>
        </w:rPr>
        <w:lastRenderedPageBreak/>
        <w:t>High-accuracy classification of breast cancer types from static image datasets,</w:t>
      </w:r>
    </w:p>
    <w:p w14:paraId="6DDEEB0D" w14:textId="77777777" w:rsidR="00DE0F57" w:rsidRPr="00DE0F57" w:rsidRDefault="00DE0F57" w:rsidP="003A548F">
      <w:pPr>
        <w:numPr>
          <w:ilvl w:val="0"/>
          <w:numId w:val="5"/>
        </w:numPr>
        <w:spacing w:before="6" w:line="276" w:lineRule="auto"/>
        <w:jc w:val="both"/>
        <w:rPr>
          <w:sz w:val="24"/>
          <w:szCs w:val="24"/>
          <w:lang w:val="en-IN"/>
        </w:rPr>
      </w:pPr>
      <w:r w:rsidRPr="00DE0F57">
        <w:rPr>
          <w:sz w:val="24"/>
          <w:szCs w:val="24"/>
          <w:lang w:val="en-IN"/>
        </w:rPr>
        <w:t>An efficient way for healthcare professionals to screen and prioritize cases,</w:t>
      </w:r>
    </w:p>
    <w:p w14:paraId="1BEC4125" w14:textId="77777777" w:rsidR="00DE0F57" w:rsidRPr="00DE0F57" w:rsidRDefault="00DE0F57" w:rsidP="003A548F">
      <w:pPr>
        <w:numPr>
          <w:ilvl w:val="0"/>
          <w:numId w:val="5"/>
        </w:numPr>
        <w:spacing w:before="6" w:line="276" w:lineRule="auto"/>
        <w:jc w:val="both"/>
        <w:rPr>
          <w:sz w:val="24"/>
          <w:szCs w:val="24"/>
          <w:lang w:val="en-IN"/>
        </w:rPr>
      </w:pPr>
      <w:r w:rsidRPr="00DE0F57">
        <w:rPr>
          <w:sz w:val="24"/>
          <w:szCs w:val="24"/>
          <w:lang w:val="en-IN"/>
        </w:rPr>
        <w:t>An adaptable framework for testing different deep learning architectures in medical image analysis.</w:t>
      </w:r>
    </w:p>
    <w:p w14:paraId="518BDFD0" w14:textId="0F89F59F" w:rsidR="00DE0F57" w:rsidRPr="009F152E" w:rsidRDefault="00DE0F57" w:rsidP="00C01D10">
      <w:pPr>
        <w:spacing w:before="6" w:line="276" w:lineRule="auto"/>
        <w:jc w:val="both"/>
        <w:rPr>
          <w:b/>
          <w:bCs/>
          <w:sz w:val="24"/>
          <w:szCs w:val="24"/>
          <w:lang w:val="en-IN"/>
        </w:rPr>
      </w:pPr>
      <w:r w:rsidRPr="00DE0F57">
        <w:rPr>
          <w:sz w:val="24"/>
          <w:szCs w:val="24"/>
          <w:lang w:val="en-IN"/>
        </w:rPr>
        <w:t xml:space="preserve">The objective of the system is to provide a </w:t>
      </w:r>
      <w:r w:rsidRPr="005D288D">
        <w:rPr>
          <w:sz w:val="24"/>
          <w:szCs w:val="24"/>
          <w:lang w:val="en-IN"/>
        </w:rPr>
        <w:t>modular</w:t>
      </w:r>
      <w:r w:rsidRPr="00DE0F57">
        <w:rPr>
          <w:sz w:val="24"/>
          <w:szCs w:val="24"/>
          <w:lang w:val="en-IN"/>
        </w:rPr>
        <w:t xml:space="preserve">, and </w:t>
      </w:r>
      <w:r w:rsidRPr="005D288D">
        <w:rPr>
          <w:sz w:val="24"/>
          <w:szCs w:val="24"/>
          <w:lang w:val="en-IN"/>
        </w:rPr>
        <w:t>scalable</w:t>
      </w:r>
      <w:r w:rsidRPr="00DE0F57">
        <w:rPr>
          <w:sz w:val="24"/>
          <w:szCs w:val="24"/>
          <w:lang w:val="en-IN"/>
        </w:rPr>
        <w:t xml:space="preserve"> solution that helps in early and accurate detection of breast cancer with a </w:t>
      </w:r>
      <w:r w:rsidRPr="005D288D">
        <w:rPr>
          <w:sz w:val="24"/>
          <w:szCs w:val="24"/>
          <w:lang w:val="en-IN"/>
        </w:rPr>
        <w:t>target classification accuracy of over 9</w:t>
      </w:r>
      <w:r w:rsidR="009F152E" w:rsidRPr="005D288D">
        <w:rPr>
          <w:sz w:val="24"/>
          <w:szCs w:val="24"/>
          <w:lang w:val="en-IN"/>
        </w:rPr>
        <w:t>3</w:t>
      </w:r>
      <w:r w:rsidRPr="005D288D">
        <w:rPr>
          <w:sz w:val="24"/>
          <w:szCs w:val="24"/>
          <w:lang w:val="en-IN"/>
        </w:rPr>
        <w:t xml:space="preserve">%, </w:t>
      </w:r>
      <w:r w:rsidRPr="00DE0F57">
        <w:rPr>
          <w:sz w:val="24"/>
          <w:szCs w:val="24"/>
          <w:lang w:val="en-IN"/>
        </w:rPr>
        <w:t>thereby contributing to improved patient outcomes and reduced diagnostic workload for medical personnel.</w:t>
      </w:r>
    </w:p>
    <w:p w14:paraId="6D917A1D" w14:textId="77777777" w:rsidR="005A7BC6" w:rsidRPr="00F871F3" w:rsidRDefault="005A7BC6" w:rsidP="00C01D10">
      <w:pPr>
        <w:spacing w:before="6" w:line="276" w:lineRule="auto"/>
        <w:jc w:val="both"/>
        <w:rPr>
          <w:sz w:val="24"/>
          <w:szCs w:val="24"/>
        </w:rPr>
      </w:pPr>
    </w:p>
    <w:p w14:paraId="0106A054" w14:textId="77777777" w:rsidR="005A7BC6" w:rsidRPr="00F871F3" w:rsidRDefault="00D93033">
      <w:pPr>
        <w:ind w:left="120"/>
        <w:rPr>
          <w:sz w:val="28"/>
          <w:szCs w:val="28"/>
        </w:rPr>
      </w:pPr>
      <w:r w:rsidRPr="00F871F3">
        <w:rPr>
          <w:b/>
          <w:spacing w:val="1"/>
          <w:sz w:val="28"/>
          <w:szCs w:val="28"/>
        </w:rPr>
        <w:t>1</w:t>
      </w:r>
      <w:r w:rsidRPr="00F871F3">
        <w:rPr>
          <w:b/>
          <w:sz w:val="28"/>
          <w:szCs w:val="28"/>
        </w:rPr>
        <w:t>.3</w:t>
      </w:r>
      <w:r w:rsidRPr="00F871F3">
        <w:rPr>
          <w:b/>
          <w:spacing w:val="1"/>
          <w:sz w:val="28"/>
          <w:szCs w:val="28"/>
        </w:rPr>
        <w:t xml:space="preserve"> </w:t>
      </w:r>
      <w:r w:rsidRPr="00F871F3">
        <w:rPr>
          <w:b/>
          <w:spacing w:val="-1"/>
          <w:sz w:val="28"/>
          <w:szCs w:val="28"/>
        </w:rPr>
        <w:t>D</w:t>
      </w:r>
      <w:r w:rsidRPr="00F871F3">
        <w:rPr>
          <w:b/>
          <w:sz w:val="28"/>
          <w:szCs w:val="28"/>
        </w:rPr>
        <w:t>e</w:t>
      </w:r>
      <w:r w:rsidRPr="00F871F3">
        <w:rPr>
          <w:b/>
          <w:spacing w:val="-2"/>
          <w:sz w:val="28"/>
          <w:szCs w:val="28"/>
        </w:rPr>
        <w:t>f</w:t>
      </w:r>
      <w:r w:rsidRPr="00F871F3">
        <w:rPr>
          <w:b/>
          <w:spacing w:val="1"/>
          <w:sz w:val="28"/>
          <w:szCs w:val="28"/>
        </w:rPr>
        <w:t>i</w:t>
      </w:r>
      <w:r w:rsidRPr="00F871F3">
        <w:rPr>
          <w:b/>
          <w:sz w:val="28"/>
          <w:szCs w:val="28"/>
        </w:rPr>
        <w:t>n</w:t>
      </w:r>
      <w:r w:rsidRPr="00F871F3">
        <w:rPr>
          <w:b/>
          <w:spacing w:val="-1"/>
          <w:sz w:val="28"/>
          <w:szCs w:val="28"/>
        </w:rPr>
        <w:t>i</w:t>
      </w:r>
      <w:r w:rsidRPr="00F871F3">
        <w:rPr>
          <w:b/>
          <w:sz w:val="28"/>
          <w:szCs w:val="28"/>
        </w:rPr>
        <w:t>t</w:t>
      </w:r>
      <w:r w:rsidRPr="00F871F3">
        <w:rPr>
          <w:b/>
          <w:spacing w:val="-1"/>
          <w:sz w:val="28"/>
          <w:szCs w:val="28"/>
        </w:rPr>
        <w:t>i</w:t>
      </w:r>
      <w:r w:rsidRPr="00F871F3">
        <w:rPr>
          <w:b/>
          <w:spacing w:val="1"/>
          <w:sz w:val="28"/>
          <w:szCs w:val="28"/>
        </w:rPr>
        <w:t>o</w:t>
      </w:r>
      <w:r w:rsidRPr="00F871F3">
        <w:rPr>
          <w:b/>
          <w:sz w:val="28"/>
          <w:szCs w:val="28"/>
        </w:rPr>
        <w:t>n</w:t>
      </w:r>
      <w:r w:rsidRPr="00F871F3">
        <w:rPr>
          <w:b/>
          <w:spacing w:val="1"/>
          <w:sz w:val="28"/>
          <w:szCs w:val="28"/>
        </w:rPr>
        <w:t>s</w:t>
      </w:r>
      <w:r w:rsidRPr="00F871F3">
        <w:rPr>
          <w:b/>
          <w:sz w:val="28"/>
          <w:szCs w:val="28"/>
        </w:rPr>
        <w:t>,</w:t>
      </w:r>
      <w:r w:rsidRPr="00F871F3">
        <w:rPr>
          <w:b/>
          <w:spacing w:val="-1"/>
          <w:sz w:val="28"/>
          <w:szCs w:val="28"/>
        </w:rPr>
        <w:t xml:space="preserve"> A</w:t>
      </w:r>
      <w:r w:rsidRPr="00F871F3">
        <w:rPr>
          <w:b/>
          <w:sz w:val="28"/>
          <w:szCs w:val="28"/>
        </w:rPr>
        <w:t>c</w:t>
      </w:r>
      <w:r w:rsidRPr="00F871F3">
        <w:rPr>
          <w:b/>
          <w:spacing w:val="-2"/>
          <w:sz w:val="28"/>
          <w:szCs w:val="28"/>
        </w:rPr>
        <w:t>r</w:t>
      </w:r>
      <w:r w:rsidRPr="00F871F3">
        <w:rPr>
          <w:b/>
          <w:spacing w:val="1"/>
          <w:sz w:val="28"/>
          <w:szCs w:val="28"/>
        </w:rPr>
        <w:t>o</w:t>
      </w:r>
      <w:r w:rsidRPr="00F871F3">
        <w:rPr>
          <w:b/>
          <w:sz w:val="28"/>
          <w:szCs w:val="28"/>
        </w:rPr>
        <w:t>n</w:t>
      </w:r>
      <w:r w:rsidRPr="00F871F3">
        <w:rPr>
          <w:b/>
          <w:spacing w:val="1"/>
          <w:sz w:val="28"/>
          <w:szCs w:val="28"/>
        </w:rPr>
        <w:t>y</w:t>
      </w:r>
      <w:r w:rsidRPr="00F871F3">
        <w:rPr>
          <w:b/>
          <w:spacing w:val="-3"/>
          <w:sz w:val="28"/>
          <w:szCs w:val="28"/>
        </w:rPr>
        <w:t>m</w:t>
      </w:r>
      <w:r w:rsidRPr="00F871F3">
        <w:rPr>
          <w:b/>
          <w:spacing w:val="1"/>
          <w:sz w:val="28"/>
          <w:szCs w:val="28"/>
        </w:rPr>
        <w:t>s</w:t>
      </w:r>
      <w:r w:rsidRPr="00F871F3">
        <w:rPr>
          <w:b/>
          <w:sz w:val="28"/>
          <w:szCs w:val="28"/>
        </w:rPr>
        <w:t>,</w:t>
      </w:r>
      <w:r w:rsidRPr="00F871F3">
        <w:rPr>
          <w:b/>
          <w:spacing w:val="-1"/>
          <w:sz w:val="28"/>
          <w:szCs w:val="28"/>
        </w:rPr>
        <w:t xml:space="preserve"> </w:t>
      </w:r>
      <w:r w:rsidRPr="00F871F3">
        <w:rPr>
          <w:b/>
          <w:spacing w:val="1"/>
          <w:sz w:val="28"/>
          <w:szCs w:val="28"/>
        </w:rPr>
        <w:t>a</w:t>
      </w:r>
      <w:r w:rsidRPr="00F871F3">
        <w:rPr>
          <w:b/>
          <w:sz w:val="28"/>
          <w:szCs w:val="28"/>
        </w:rPr>
        <w:t xml:space="preserve">nd </w:t>
      </w:r>
      <w:r w:rsidRPr="00F871F3">
        <w:rPr>
          <w:b/>
          <w:spacing w:val="-1"/>
          <w:sz w:val="28"/>
          <w:szCs w:val="28"/>
        </w:rPr>
        <w:t>A</w:t>
      </w:r>
      <w:r w:rsidRPr="00F871F3">
        <w:rPr>
          <w:b/>
          <w:sz w:val="28"/>
          <w:szCs w:val="28"/>
        </w:rPr>
        <w:t>bb</w:t>
      </w:r>
      <w:r w:rsidRPr="00F871F3">
        <w:rPr>
          <w:b/>
          <w:spacing w:val="-2"/>
          <w:sz w:val="28"/>
          <w:szCs w:val="28"/>
        </w:rPr>
        <w:t>r</w:t>
      </w:r>
      <w:r w:rsidRPr="00F871F3">
        <w:rPr>
          <w:b/>
          <w:sz w:val="28"/>
          <w:szCs w:val="28"/>
        </w:rPr>
        <w:t>e</w:t>
      </w:r>
      <w:r w:rsidRPr="00F871F3">
        <w:rPr>
          <w:b/>
          <w:spacing w:val="-1"/>
          <w:sz w:val="28"/>
          <w:szCs w:val="28"/>
        </w:rPr>
        <w:t>vi</w:t>
      </w:r>
      <w:r w:rsidRPr="00F871F3">
        <w:rPr>
          <w:b/>
          <w:spacing w:val="1"/>
          <w:sz w:val="28"/>
          <w:szCs w:val="28"/>
        </w:rPr>
        <w:t>a</w:t>
      </w:r>
      <w:r w:rsidRPr="00F871F3">
        <w:rPr>
          <w:b/>
          <w:sz w:val="28"/>
          <w:szCs w:val="28"/>
        </w:rPr>
        <w:t>t</w:t>
      </w:r>
      <w:r w:rsidRPr="00F871F3">
        <w:rPr>
          <w:b/>
          <w:spacing w:val="-1"/>
          <w:sz w:val="28"/>
          <w:szCs w:val="28"/>
        </w:rPr>
        <w:t>i</w:t>
      </w:r>
      <w:r w:rsidRPr="00F871F3">
        <w:rPr>
          <w:b/>
          <w:spacing w:val="1"/>
          <w:sz w:val="28"/>
          <w:szCs w:val="28"/>
        </w:rPr>
        <w:t>o</w:t>
      </w:r>
      <w:r w:rsidRPr="00F871F3">
        <w:rPr>
          <w:b/>
          <w:spacing w:val="-2"/>
          <w:sz w:val="28"/>
          <w:szCs w:val="28"/>
        </w:rPr>
        <w:t>n</w:t>
      </w:r>
      <w:r w:rsidRPr="00F871F3">
        <w:rPr>
          <w:b/>
          <w:sz w:val="28"/>
          <w:szCs w:val="28"/>
        </w:rPr>
        <w:t>s</w:t>
      </w:r>
    </w:p>
    <w:p w14:paraId="7641584E" w14:textId="77777777" w:rsidR="005A7BC6" w:rsidRPr="00F871F3" w:rsidRDefault="005A7BC6">
      <w:pPr>
        <w:spacing w:before="6" w:line="100" w:lineRule="exact"/>
        <w:rPr>
          <w:sz w:val="11"/>
          <w:szCs w:val="11"/>
        </w:rPr>
      </w:pPr>
    </w:p>
    <w:p w14:paraId="2543249F" w14:textId="77777777" w:rsidR="006E06E2" w:rsidRDefault="006E06E2" w:rsidP="00E5584F">
      <w:pPr>
        <w:spacing w:before="6" w:line="276" w:lineRule="auto"/>
        <w:jc w:val="both"/>
        <w:rPr>
          <w:sz w:val="24"/>
          <w:szCs w:val="24"/>
          <w:lang w:val="en-IN"/>
        </w:rPr>
      </w:pPr>
      <w:r w:rsidRPr="006E06E2">
        <w:rPr>
          <w:sz w:val="24"/>
          <w:szCs w:val="24"/>
          <w:lang w:val="en-IN"/>
        </w:rPr>
        <w:t>This section provides definitions for key terms, acronyms, and abbreviations used throughout this Software Requirements Specification (SRS) document to ensure clarity and consistency.</w:t>
      </w:r>
    </w:p>
    <w:p w14:paraId="1A065785" w14:textId="77777777" w:rsidR="00FF16B7" w:rsidRPr="006E06E2" w:rsidRDefault="00FF16B7" w:rsidP="00E5584F">
      <w:pPr>
        <w:spacing w:before="6" w:line="276" w:lineRule="auto"/>
        <w:jc w:val="both"/>
        <w:rPr>
          <w:sz w:val="24"/>
          <w:szCs w:val="24"/>
          <w:lang w:val="en-IN"/>
        </w:rPr>
      </w:pP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7897"/>
      </w:tblGrid>
      <w:tr w:rsidR="006E06E2" w:rsidRPr="006E06E2" w14:paraId="3205F659" w14:textId="77777777" w:rsidTr="00D07ABD">
        <w:trPr>
          <w:tblHeader/>
          <w:tblCellSpacing w:w="15" w:type="dxa"/>
        </w:trPr>
        <w:tc>
          <w:tcPr>
            <w:tcW w:w="0" w:type="auto"/>
            <w:vAlign w:val="center"/>
            <w:hideMark/>
          </w:tcPr>
          <w:p w14:paraId="1BE0B850" w14:textId="77777777" w:rsidR="006E06E2" w:rsidRPr="006E06E2" w:rsidRDefault="006E06E2" w:rsidP="00E5584F">
            <w:pPr>
              <w:spacing w:before="6" w:line="276" w:lineRule="auto"/>
              <w:jc w:val="both"/>
              <w:rPr>
                <w:b/>
                <w:bCs/>
                <w:sz w:val="24"/>
                <w:szCs w:val="24"/>
                <w:lang w:val="en-IN"/>
              </w:rPr>
            </w:pPr>
            <w:r w:rsidRPr="006E06E2">
              <w:rPr>
                <w:b/>
                <w:bCs/>
                <w:sz w:val="24"/>
                <w:szCs w:val="24"/>
                <w:lang w:val="en-IN"/>
              </w:rPr>
              <w:t>Term/Acronym</w:t>
            </w:r>
          </w:p>
        </w:tc>
        <w:tc>
          <w:tcPr>
            <w:tcW w:w="0" w:type="auto"/>
            <w:vAlign w:val="center"/>
            <w:hideMark/>
          </w:tcPr>
          <w:p w14:paraId="170B92A8" w14:textId="02C7D0FD" w:rsidR="00FF16B7" w:rsidRPr="006E06E2" w:rsidRDefault="00E5584F" w:rsidP="00E5584F">
            <w:pPr>
              <w:spacing w:before="6" w:line="276" w:lineRule="auto"/>
              <w:jc w:val="both"/>
              <w:rPr>
                <w:b/>
                <w:bCs/>
                <w:sz w:val="24"/>
                <w:szCs w:val="24"/>
                <w:lang w:val="en-IN"/>
              </w:rPr>
            </w:pPr>
            <w:r>
              <w:rPr>
                <w:b/>
                <w:bCs/>
                <w:sz w:val="24"/>
                <w:szCs w:val="24"/>
                <w:lang w:val="en-IN"/>
              </w:rPr>
              <w:t xml:space="preserve">                                              </w:t>
            </w:r>
            <w:r w:rsidR="006E06E2" w:rsidRPr="006E06E2">
              <w:rPr>
                <w:b/>
                <w:bCs/>
                <w:sz w:val="24"/>
                <w:szCs w:val="24"/>
                <w:lang w:val="en-IN"/>
              </w:rPr>
              <w:t>Definition</w:t>
            </w:r>
          </w:p>
        </w:tc>
      </w:tr>
      <w:tr w:rsidR="006E06E2" w:rsidRPr="006E06E2" w14:paraId="41492758" w14:textId="77777777" w:rsidTr="00D07ABD">
        <w:trPr>
          <w:tblCellSpacing w:w="15" w:type="dxa"/>
        </w:trPr>
        <w:tc>
          <w:tcPr>
            <w:tcW w:w="0" w:type="auto"/>
            <w:vAlign w:val="center"/>
            <w:hideMark/>
          </w:tcPr>
          <w:p w14:paraId="3107FD22" w14:textId="77777777" w:rsidR="006E06E2" w:rsidRPr="006E06E2" w:rsidRDefault="006E06E2" w:rsidP="00E5584F">
            <w:pPr>
              <w:spacing w:before="6" w:line="276" w:lineRule="auto"/>
              <w:jc w:val="both"/>
              <w:rPr>
                <w:sz w:val="24"/>
                <w:szCs w:val="24"/>
                <w:lang w:val="en-IN"/>
              </w:rPr>
            </w:pPr>
            <w:r w:rsidRPr="006E06E2">
              <w:rPr>
                <w:b/>
                <w:bCs/>
                <w:sz w:val="24"/>
                <w:szCs w:val="24"/>
                <w:lang w:val="en-IN"/>
              </w:rPr>
              <w:t>CNN</w:t>
            </w:r>
          </w:p>
        </w:tc>
        <w:tc>
          <w:tcPr>
            <w:tcW w:w="0" w:type="auto"/>
            <w:vAlign w:val="center"/>
            <w:hideMark/>
          </w:tcPr>
          <w:p w14:paraId="1A86D294" w14:textId="77777777" w:rsidR="006E06E2" w:rsidRPr="006E06E2" w:rsidRDefault="006E06E2" w:rsidP="00E5584F">
            <w:pPr>
              <w:spacing w:before="6" w:line="276" w:lineRule="auto"/>
              <w:jc w:val="both"/>
              <w:rPr>
                <w:sz w:val="24"/>
                <w:szCs w:val="24"/>
                <w:lang w:val="en-IN"/>
              </w:rPr>
            </w:pPr>
            <w:r w:rsidRPr="006E06E2">
              <w:rPr>
                <w:sz w:val="24"/>
                <w:szCs w:val="24"/>
                <w:lang w:val="en-IN"/>
              </w:rPr>
              <w:t xml:space="preserve">Convolutional Neural Network – A class of deep learning models particularly effective for </w:t>
            </w:r>
            <w:proofErr w:type="spellStart"/>
            <w:r w:rsidRPr="006E06E2">
              <w:rPr>
                <w:sz w:val="24"/>
                <w:szCs w:val="24"/>
                <w:lang w:val="en-IN"/>
              </w:rPr>
              <w:t>analyzing</w:t>
            </w:r>
            <w:proofErr w:type="spellEnd"/>
            <w:r w:rsidRPr="006E06E2">
              <w:rPr>
                <w:sz w:val="24"/>
                <w:szCs w:val="24"/>
                <w:lang w:val="en-IN"/>
              </w:rPr>
              <w:t xml:space="preserve"> visual data such as images.</w:t>
            </w:r>
          </w:p>
        </w:tc>
      </w:tr>
      <w:tr w:rsidR="006E06E2" w:rsidRPr="006E06E2" w14:paraId="26FD3945" w14:textId="77777777" w:rsidTr="00D07ABD">
        <w:trPr>
          <w:tblCellSpacing w:w="15" w:type="dxa"/>
        </w:trPr>
        <w:tc>
          <w:tcPr>
            <w:tcW w:w="0" w:type="auto"/>
            <w:vAlign w:val="center"/>
            <w:hideMark/>
          </w:tcPr>
          <w:p w14:paraId="2E7741EC" w14:textId="77777777" w:rsidR="006E06E2" w:rsidRPr="006E06E2" w:rsidRDefault="006E06E2" w:rsidP="00E5584F">
            <w:pPr>
              <w:spacing w:before="6" w:line="276" w:lineRule="auto"/>
              <w:jc w:val="both"/>
              <w:rPr>
                <w:sz w:val="24"/>
                <w:szCs w:val="24"/>
                <w:lang w:val="en-IN"/>
              </w:rPr>
            </w:pPr>
            <w:r w:rsidRPr="006E06E2">
              <w:rPr>
                <w:b/>
                <w:bCs/>
                <w:sz w:val="24"/>
                <w:szCs w:val="24"/>
                <w:lang w:val="en-IN"/>
              </w:rPr>
              <w:t>DL</w:t>
            </w:r>
          </w:p>
        </w:tc>
        <w:tc>
          <w:tcPr>
            <w:tcW w:w="0" w:type="auto"/>
            <w:vAlign w:val="center"/>
            <w:hideMark/>
          </w:tcPr>
          <w:p w14:paraId="3028C43E" w14:textId="77777777" w:rsidR="006E06E2" w:rsidRPr="006E06E2" w:rsidRDefault="006E06E2" w:rsidP="00E5584F">
            <w:pPr>
              <w:spacing w:before="6" w:line="276" w:lineRule="auto"/>
              <w:jc w:val="both"/>
              <w:rPr>
                <w:sz w:val="24"/>
                <w:szCs w:val="24"/>
                <w:lang w:val="en-IN"/>
              </w:rPr>
            </w:pPr>
            <w:r w:rsidRPr="006E06E2">
              <w:rPr>
                <w:sz w:val="24"/>
                <w:szCs w:val="24"/>
                <w:lang w:val="en-IN"/>
              </w:rPr>
              <w:t>Deep Learning – A subset of machine learning involving neural networks with many layers that can learn hierarchical patterns.</w:t>
            </w:r>
          </w:p>
        </w:tc>
      </w:tr>
      <w:tr w:rsidR="006E06E2" w:rsidRPr="006E06E2" w14:paraId="5E199944" w14:textId="77777777" w:rsidTr="00D07ABD">
        <w:trPr>
          <w:tblCellSpacing w:w="15" w:type="dxa"/>
        </w:trPr>
        <w:tc>
          <w:tcPr>
            <w:tcW w:w="0" w:type="auto"/>
            <w:vAlign w:val="center"/>
            <w:hideMark/>
          </w:tcPr>
          <w:p w14:paraId="5B8ACF20" w14:textId="77777777" w:rsidR="006E06E2" w:rsidRPr="006E06E2" w:rsidRDefault="006E06E2" w:rsidP="00E5584F">
            <w:pPr>
              <w:spacing w:before="6" w:line="276" w:lineRule="auto"/>
              <w:jc w:val="both"/>
              <w:rPr>
                <w:sz w:val="24"/>
                <w:szCs w:val="24"/>
                <w:lang w:val="en-IN"/>
              </w:rPr>
            </w:pPr>
            <w:r w:rsidRPr="006E06E2">
              <w:rPr>
                <w:b/>
                <w:bCs/>
                <w:sz w:val="24"/>
                <w:szCs w:val="24"/>
                <w:lang w:val="en-IN"/>
              </w:rPr>
              <w:t>ML</w:t>
            </w:r>
          </w:p>
        </w:tc>
        <w:tc>
          <w:tcPr>
            <w:tcW w:w="0" w:type="auto"/>
            <w:vAlign w:val="center"/>
            <w:hideMark/>
          </w:tcPr>
          <w:p w14:paraId="7738EE44" w14:textId="77777777" w:rsidR="006E06E2" w:rsidRPr="006E06E2" w:rsidRDefault="006E06E2" w:rsidP="00E5584F">
            <w:pPr>
              <w:spacing w:before="6" w:line="276" w:lineRule="auto"/>
              <w:jc w:val="both"/>
              <w:rPr>
                <w:sz w:val="24"/>
                <w:szCs w:val="24"/>
                <w:lang w:val="en-IN"/>
              </w:rPr>
            </w:pPr>
            <w:r w:rsidRPr="006E06E2">
              <w:rPr>
                <w:sz w:val="24"/>
                <w:szCs w:val="24"/>
                <w:lang w:val="en-IN"/>
              </w:rPr>
              <w:t>Machine Learning – A subset of AI that allows systems to learn from data and improve performance without being explicitly programmed.</w:t>
            </w:r>
          </w:p>
        </w:tc>
      </w:tr>
      <w:tr w:rsidR="00811401" w:rsidRPr="006E06E2" w14:paraId="1F65D01A" w14:textId="77777777" w:rsidTr="00D07ABD">
        <w:trPr>
          <w:tblCellSpacing w:w="15" w:type="dxa"/>
        </w:trPr>
        <w:tc>
          <w:tcPr>
            <w:tcW w:w="0" w:type="auto"/>
            <w:vAlign w:val="center"/>
            <w:hideMark/>
          </w:tcPr>
          <w:p w14:paraId="05B17D5B" w14:textId="77777777" w:rsidR="00811401" w:rsidRPr="006E06E2" w:rsidRDefault="00811401" w:rsidP="00811401">
            <w:pPr>
              <w:spacing w:before="6" w:line="276" w:lineRule="auto"/>
              <w:jc w:val="both"/>
              <w:rPr>
                <w:sz w:val="24"/>
                <w:szCs w:val="24"/>
                <w:lang w:val="en-IN"/>
              </w:rPr>
            </w:pPr>
            <w:r w:rsidRPr="006E06E2">
              <w:rPr>
                <w:b/>
                <w:bCs/>
                <w:sz w:val="24"/>
                <w:szCs w:val="24"/>
                <w:lang w:val="en-IN"/>
              </w:rPr>
              <w:t>Benign</w:t>
            </w:r>
          </w:p>
        </w:tc>
        <w:tc>
          <w:tcPr>
            <w:tcW w:w="0" w:type="auto"/>
            <w:vAlign w:val="center"/>
            <w:hideMark/>
          </w:tcPr>
          <w:p w14:paraId="0522B426" w14:textId="77777777" w:rsidR="00811401" w:rsidRPr="006E06E2" w:rsidRDefault="00811401" w:rsidP="00811401">
            <w:pPr>
              <w:spacing w:before="6" w:line="276" w:lineRule="auto"/>
              <w:jc w:val="both"/>
              <w:rPr>
                <w:sz w:val="24"/>
                <w:szCs w:val="24"/>
                <w:lang w:val="en-IN"/>
              </w:rPr>
            </w:pPr>
            <w:r w:rsidRPr="006E06E2">
              <w:rPr>
                <w:sz w:val="24"/>
                <w:szCs w:val="24"/>
                <w:lang w:val="en-IN"/>
              </w:rPr>
              <w:t xml:space="preserve">A type of breast </w:t>
            </w:r>
            <w:proofErr w:type="spellStart"/>
            <w:r w:rsidRPr="006E06E2">
              <w:rPr>
                <w:sz w:val="24"/>
                <w:szCs w:val="24"/>
                <w:lang w:val="en-IN"/>
              </w:rPr>
              <w:t>tumor</w:t>
            </w:r>
            <w:proofErr w:type="spellEnd"/>
            <w:r w:rsidRPr="006E06E2">
              <w:rPr>
                <w:sz w:val="24"/>
                <w:szCs w:val="24"/>
                <w:lang w:val="en-IN"/>
              </w:rPr>
              <w:t xml:space="preserve"> that is non-cancerous and typically not life-threatening.</w:t>
            </w:r>
          </w:p>
        </w:tc>
      </w:tr>
      <w:tr w:rsidR="00811401" w:rsidRPr="006E06E2" w14:paraId="6AE2EC75" w14:textId="77777777" w:rsidTr="00D07ABD">
        <w:trPr>
          <w:tblCellSpacing w:w="15" w:type="dxa"/>
        </w:trPr>
        <w:tc>
          <w:tcPr>
            <w:tcW w:w="0" w:type="auto"/>
            <w:vAlign w:val="center"/>
            <w:hideMark/>
          </w:tcPr>
          <w:p w14:paraId="1FED3510" w14:textId="77777777" w:rsidR="00811401" w:rsidRPr="006E06E2" w:rsidRDefault="00811401" w:rsidP="00811401">
            <w:pPr>
              <w:spacing w:before="6" w:line="276" w:lineRule="auto"/>
              <w:jc w:val="both"/>
              <w:rPr>
                <w:sz w:val="24"/>
                <w:szCs w:val="24"/>
                <w:lang w:val="en-IN"/>
              </w:rPr>
            </w:pPr>
            <w:r w:rsidRPr="006E06E2">
              <w:rPr>
                <w:b/>
                <w:bCs/>
                <w:sz w:val="24"/>
                <w:szCs w:val="24"/>
                <w:lang w:val="en-IN"/>
              </w:rPr>
              <w:t>Malignant</w:t>
            </w:r>
          </w:p>
        </w:tc>
        <w:tc>
          <w:tcPr>
            <w:tcW w:w="0" w:type="auto"/>
            <w:vAlign w:val="center"/>
            <w:hideMark/>
          </w:tcPr>
          <w:p w14:paraId="6A196274" w14:textId="77777777" w:rsidR="00811401" w:rsidRPr="006E06E2" w:rsidRDefault="00811401" w:rsidP="00811401">
            <w:pPr>
              <w:spacing w:before="6" w:line="276" w:lineRule="auto"/>
              <w:jc w:val="both"/>
              <w:rPr>
                <w:sz w:val="24"/>
                <w:szCs w:val="24"/>
                <w:lang w:val="en-IN"/>
              </w:rPr>
            </w:pPr>
            <w:r w:rsidRPr="006E06E2">
              <w:rPr>
                <w:sz w:val="24"/>
                <w:szCs w:val="24"/>
                <w:lang w:val="en-IN"/>
              </w:rPr>
              <w:t xml:space="preserve">A cancerous </w:t>
            </w:r>
            <w:proofErr w:type="spellStart"/>
            <w:r w:rsidRPr="006E06E2">
              <w:rPr>
                <w:sz w:val="24"/>
                <w:szCs w:val="24"/>
                <w:lang w:val="en-IN"/>
              </w:rPr>
              <w:t>tumor</w:t>
            </w:r>
            <w:proofErr w:type="spellEnd"/>
            <w:r w:rsidRPr="006E06E2">
              <w:rPr>
                <w:sz w:val="24"/>
                <w:szCs w:val="24"/>
                <w:lang w:val="en-IN"/>
              </w:rPr>
              <w:t xml:space="preserve"> that can grow aggressively and spread to other parts of the body.</w:t>
            </w:r>
          </w:p>
        </w:tc>
      </w:tr>
      <w:tr w:rsidR="00811401" w:rsidRPr="006E06E2" w14:paraId="231C3E13" w14:textId="77777777" w:rsidTr="00D07ABD">
        <w:trPr>
          <w:tblCellSpacing w:w="15" w:type="dxa"/>
        </w:trPr>
        <w:tc>
          <w:tcPr>
            <w:tcW w:w="0" w:type="auto"/>
            <w:vAlign w:val="center"/>
            <w:hideMark/>
          </w:tcPr>
          <w:p w14:paraId="1E96290F" w14:textId="77777777" w:rsidR="00811401" w:rsidRPr="006E06E2" w:rsidRDefault="00811401" w:rsidP="00811401">
            <w:pPr>
              <w:spacing w:before="6" w:line="276" w:lineRule="auto"/>
              <w:jc w:val="both"/>
              <w:rPr>
                <w:sz w:val="24"/>
                <w:szCs w:val="24"/>
                <w:lang w:val="en-IN"/>
              </w:rPr>
            </w:pPr>
            <w:r w:rsidRPr="006E06E2">
              <w:rPr>
                <w:b/>
                <w:bCs/>
                <w:sz w:val="24"/>
                <w:szCs w:val="24"/>
                <w:lang w:val="en-IN"/>
              </w:rPr>
              <w:t>TP, FP, TN, FN</w:t>
            </w:r>
          </w:p>
        </w:tc>
        <w:tc>
          <w:tcPr>
            <w:tcW w:w="0" w:type="auto"/>
            <w:vAlign w:val="center"/>
            <w:hideMark/>
          </w:tcPr>
          <w:p w14:paraId="01B1F54D" w14:textId="77777777" w:rsidR="00811401" w:rsidRPr="006E06E2" w:rsidRDefault="00811401" w:rsidP="00811401">
            <w:pPr>
              <w:spacing w:before="6" w:line="276" w:lineRule="auto"/>
              <w:jc w:val="both"/>
              <w:rPr>
                <w:sz w:val="24"/>
                <w:szCs w:val="24"/>
                <w:lang w:val="en-IN"/>
              </w:rPr>
            </w:pPr>
            <w:r w:rsidRPr="006E06E2">
              <w:rPr>
                <w:sz w:val="24"/>
                <w:szCs w:val="24"/>
                <w:lang w:val="en-IN"/>
              </w:rPr>
              <w:t>True Positive, False Positive, True Negative, False Negative – Metrics used to evaluate the performance of classification models.</w:t>
            </w:r>
          </w:p>
        </w:tc>
      </w:tr>
      <w:tr w:rsidR="00811401" w:rsidRPr="006E06E2" w14:paraId="66423321" w14:textId="77777777" w:rsidTr="00D07ABD">
        <w:trPr>
          <w:tblCellSpacing w:w="15" w:type="dxa"/>
        </w:trPr>
        <w:tc>
          <w:tcPr>
            <w:tcW w:w="0" w:type="auto"/>
            <w:vAlign w:val="center"/>
            <w:hideMark/>
          </w:tcPr>
          <w:p w14:paraId="0D86341A" w14:textId="77777777" w:rsidR="00811401" w:rsidRPr="006E06E2" w:rsidRDefault="00811401" w:rsidP="00811401">
            <w:pPr>
              <w:spacing w:before="6" w:line="276" w:lineRule="auto"/>
              <w:jc w:val="both"/>
              <w:rPr>
                <w:sz w:val="24"/>
                <w:szCs w:val="24"/>
                <w:lang w:val="en-IN"/>
              </w:rPr>
            </w:pPr>
            <w:r w:rsidRPr="006E06E2">
              <w:rPr>
                <w:b/>
                <w:bCs/>
                <w:sz w:val="24"/>
                <w:szCs w:val="24"/>
                <w:lang w:val="en-IN"/>
              </w:rPr>
              <w:t>Precision</w:t>
            </w:r>
          </w:p>
        </w:tc>
        <w:tc>
          <w:tcPr>
            <w:tcW w:w="0" w:type="auto"/>
            <w:vAlign w:val="center"/>
            <w:hideMark/>
          </w:tcPr>
          <w:p w14:paraId="708981B7" w14:textId="77777777" w:rsidR="00811401" w:rsidRPr="006E06E2" w:rsidRDefault="00811401" w:rsidP="00811401">
            <w:pPr>
              <w:spacing w:before="6" w:line="276" w:lineRule="auto"/>
              <w:jc w:val="both"/>
              <w:rPr>
                <w:sz w:val="24"/>
                <w:szCs w:val="24"/>
                <w:lang w:val="en-IN"/>
              </w:rPr>
            </w:pPr>
            <w:r w:rsidRPr="006E06E2">
              <w:rPr>
                <w:sz w:val="24"/>
                <w:szCs w:val="24"/>
                <w:lang w:val="en-IN"/>
              </w:rPr>
              <w:t>The ratio of correctly predicted positive observations to the total predicted positives.</w:t>
            </w:r>
          </w:p>
        </w:tc>
      </w:tr>
      <w:tr w:rsidR="00811401" w:rsidRPr="006E06E2" w14:paraId="0A18EAC5" w14:textId="77777777" w:rsidTr="00D07ABD">
        <w:trPr>
          <w:tblCellSpacing w:w="15" w:type="dxa"/>
        </w:trPr>
        <w:tc>
          <w:tcPr>
            <w:tcW w:w="0" w:type="auto"/>
            <w:vAlign w:val="center"/>
            <w:hideMark/>
          </w:tcPr>
          <w:p w14:paraId="14B05753" w14:textId="77777777" w:rsidR="00811401" w:rsidRPr="006E06E2" w:rsidRDefault="00811401" w:rsidP="00811401">
            <w:pPr>
              <w:spacing w:before="6" w:line="276" w:lineRule="auto"/>
              <w:jc w:val="both"/>
              <w:rPr>
                <w:sz w:val="24"/>
                <w:szCs w:val="24"/>
                <w:lang w:val="en-IN"/>
              </w:rPr>
            </w:pPr>
            <w:r w:rsidRPr="006E06E2">
              <w:rPr>
                <w:b/>
                <w:bCs/>
                <w:sz w:val="24"/>
                <w:szCs w:val="24"/>
                <w:lang w:val="en-IN"/>
              </w:rPr>
              <w:t>Recall</w:t>
            </w:r>
          </w:p>
        </w:tc>
        <w:tc>
          <w:tcPr>
            <w:tcW w:w="0" w:type="auto"/>
            <w:vAlign w:val="center"/>
            <w:hideMark/>
          </w:tcPr>
          <w:p w14:paraId="4C12D8ED" w14:textId="77777777" w:rsidR="00811401" w:rsidRPr="006E06E2" w:rsidRDefault="00811401" w:rsidP="00811401">
            <w:pPr>
              <w:spacing w:before="6" w:line="276" w:lineRule="auto"/>
              <w:jc w:val="both"/>
              <w:rPr>
                <w:sz w:val="24"/>
                <w:szCs w:val="24"/>
                <w:lang w:val="en-IN"/>
              </w:rPr>
            </w:pPr>
            <w:r w:rsidRPr="006E06E2">
              <w:rPr>
                <w:sz w:val="24"/>
                <w:szCs w:val="24"/>
                <w:lang w:val="en-IN"/>
              </w:rPr>
              <w:t>The ratio of correctly predicted positive observations to all actual positives.</w:t>
            </w:r>
          </w:p>
        </w:tc>
      </w:tr>
      <w:tr w:rsidR="00811401" w:rsidRPr="006E06E2" w14:paraId="197C01BC" w14:textId="77777777" w:rsidTr="00D07ABD">
        <w:trPr>
          <w:tblCellSpacing w:w="15" w:type="dxa"/>
        </w:trPr>
        <w:tc>
          <w:tcPr>
            <w:tcW w:w="0" w:type="auto"/>
            <w:vAlign w:val="center"/>
            <w:hideMark/>
          </w:tcPr>
          <w:p w14:paraId="78F345E7" w14:textId="77777777" w:rsidR="00811401" w:rsidRPr="006E06E2" w:rsidRDefault="00811401" w:rsidP="00811401">
            <w:pPr>
              <w:spacing w:before="6" w:line="276" w:lineRule="auto"/>
              <w:jc w:val="both"/>
              <w:rPr>
                <w:sz w:val="24"/>
                <w:szCs w:val="24"/>
                <w:lang w:val="en-IN"/>
              </w:rPr>
            </w:pPr>
            <w:r w:rsidRPr="006E06E2">
              <w:rPr>
                <w:b/>
                <w:bCs/>
                <w:sz w:val="24"/>
                <w:szCs w:val="24"/>
                <w:lang w:val="en-IN"/>
              </w:rPr>
              <w:t>F1-Score</w:t>
            </w:r>
          </w:p>
        </w:tc>
        <w:tc>
          <w:tcPr>
            <w:tcW w:w="0" w:type="auto"/>
            <w:vAlign w:val="center"/>
            <w:hideMark/>
          </w:tcPr>
          <w:p w14:paraId="27CDB3EB" w14:textId="77777777" w:rsidR="00811401" w:rsidRPr="006E06E2" w:rsidRDefault="00811401" w:rsidP="00811401">
            <w:pPr>
              <w:spacing w:before="6" w:line="276" w:lineRule="auto"/>
              <w:jc w:val="both"/>
              <w:rPr>
                <w:sz w:val="24"/>
                <w:szCs w:val="24"/>
                <w:lang w:val="en-IN"/>
              </w:rPr>
            </w:pPr>
            <w:r w:rsidRPr="006E06E2">
              <w:rPr>
                <w:sz w:val="24"/>
                <w:szCs w:val="24"/>
                <w:lang w:val="en-IN"/>
              </w:rPr>
              <w:t xml:space="preserve">The harmonic </w:t>
            </w:r>
            <w:proofErr w:type="gramStart"/>
            <w:r w:rsidRPr="006E06E2">
              <w:rPr>
                <w:sz w:val="24"/>
                <w:szCs w:val="24"/>
                <w:lang w:val="en-IN"/>
              </w:rPr>
              <w:t>mean</w:t>
            </w:r>
            <w:proofErr w:type="gramEnd"/>
            <w:r w:rsidRPr="006E06E2">
              <w:rPr>
                <w:sz w:val="24"/>
                <w:szCs w:val="24"/>
                <w:lang w:val="en-IN"/>
              </w:rPr>
              <w:t xml:space="preserve"> of precision and recall, used as a balance between the two.</w:t>
            </w:r>
          </w:p>
        </w:tc>
      </w:tr>
    </w:tbl>
    <w:p w14:paraId="5C09B8A5" w14:textId="77777777" w:rsidR="005A7BC6" w:rsidRPr="00F871F3" w:rsidRDefault="005A7BC6">
      <w:pPr>
        <w:spacing w:before="6" w:line="240" w:lineRule="exact"/>
        <w:rPr>
          <w:sz w:val="24"/>
          <w:szCs w:val="24"/>
        </w:rPr>
      </w:pPr>
    </w:p>
    <w:p w14:paraId="7BFD79CA" w14:textId="77777777" w:rsidR="005A7BC6" w:rsidRDefault="00D93033">
      <w:pPr>
        <w:ind w:left="120"/>
        <w:rPr>
          <w:b/>
          <w:sz w:val="28"/>
          <w:szCs w:val="28"/>
        </w:rPr>
      </w:pPr>
      <w:r w:rsidRPr="00F871F3">
        <w:rPr>
          <w:b/>
          <w:spacing w:val="1"/>
          <w:sz w:val="28"/>
          <w:szCs w:val="28"/>
        </w:rPr>
        <w:t>1</w:t>
      </w:r>
      <w:r w:rsidRPr="00F871F3">
        <w:rPr>
          <w:b/>
          <w:sz w:val="28"/>
          <w:szCs w:val="28"/>
        </w:rPr>
        <w:t>.4</w:t>
      </w:r>
      <w:r w:rsidRPr="00F871F3">
        <w:rPr>
          <w:b/>
          <w:spacing w:val="1"/>
          <w:sz w:val="28"/>
          <w:szCs w:val="28"/>
        </w:rPr>
        <w:t xml:space="preserve"> </w:t>
      </w:r>
      <w:r w:rsidRPr="00F871F3">
        <w:rPr>
          <w:b/>
          <w:spacing w:val="-1"/>
          <w:sz w:val="28"/>
          <w:szCs w:val="28"/>
        </w:rPr>
        <w:t>R</w:t>
      </w:r>
      <w:r w:rsidRPr="00F871F3">
        <w:rPr>
          <w:b/>
          <w:sz w:val="28"/>
          <w:szCs w:val="28"/>
        </w:rPr>
        <w:t>ef</w:t>
      </w:r>
      <w:r w:rsidRPr="00F871F3">
        <w:rPr>
          <w:b/>
          <w:spacing w:val="-2"/>
          <w:sz w:val="28"/>
          <w:szCs w:val="28"/>
        </w:rPr>
        <w:t>e</w:t>
      </w:r>
      <w:r w:rsidRPr="00F871F3">
        <w:rPr>
          <w:b/>
          <w:sz w:val="28"/>
          <w:szCs w:val="28"/>
        </w:rPr>
        <w:t>renc</w:t>
      </w:r>
      <w:r w:rsidRPr="00F871F3">
        <w:rPr>
          <w:b/>
          <w:spacing w:val="-2"/>
          <w:sz w:val="28"/>
          <w:szCs w:val="28"/>
        </w:rPr>
        <w:t>e</w:t>
      </w:r>
      <w:r w:rsidRPr="00F871F3">
        <w:rPr>
          <w:b/>
          <w:sz w:val="28"/>
          <w:szCs w:val="28"/>
        </w:rPr>
        <w:t>s</w:t>
      </w:r>
    </w:p>
    <w:p w14:paraId="41E966E0" w14:textId="16C7EA4D" w:rsidR="00E3308B" w:rsidRPr="00545C03" w:rsidRDefault="00545C03" w:rsidP="00463A79">
      <w:pPr>
        <w:spacing w:line="276" w:lineRule="auto"/>
        <w:ind w:left="120"/>
        <w:jc w:val="both"/>
        <w:rPr>
          <w:sz w:val="24"/>
          <w:szCs w:val="24"/>
          <w:lang w:val="en-IN"/>
        </w:rPr>
      </w:pPr>
      <w:r w:rsidRPr="00545C03">
        <w:rPr>
          <w:sz w:val="24"/>
          <w:szCs w:val="24"/>
          <w:lang w:val="en-IN"/>
        </w:rPr>
        <w:t>This subsection lists all documents, datasets, and external resources referenced in the preparation of this Software Requirements Specification (SRS). These materials provide foundational and supporting information used throughout the document.</w:t>
      </w:r>
    </w:p>
    <w:p w14:paraId="54FAD865" w14:textId="77777777" w:rsidR="00545C03" w:rsidRPr="00545C03" w:rsidRDefault="00545C03" w:rsidP="005A4513">
      <w:pPr>
        <w:numPr>
          <w:ilvl w:val="0"/>
          <w:numId w:val="6"/>
        </w:numPr>
        <w:spacing w:line="276" w:lineRule="auto"/>
        <w:jc w:val="both"/>
        <w:rPr>
          <w:sz w:val="24"/>
          <w:szCs w:val="24"/>
          <w:lang w:val="en-IN"/>
        </w:rPr>
      </w:pPr>
      <w:r w:rsidRPr="00545C03">
        <w:rPr>
          <w:b/>
          <w:bCs/>
          <w:sz w:val="24"/>
          <w:szCs w:val="24"/>
          <w:lang w:val="en-IN"/>
        </w:rPr>
        <w:t>Breast Cancer Wisconsin (Diagnostic) Data Set</w:t>
      </w:r>
      <w:r w:rsidRPr="00545C03">
        <w:rPr>
          <w:sz w:val="24"/>
          <w:szCs w:val="24"/>
          <w:lang w:val="en-IN"/>
        </w:rPr>
        <w:t>, UCI Machine Learning Repository.</w:t>
      </w:r>
      <w:r w:rsidRPr="00545C03">
        <w:rPr>
          <w:sz w:val="24"/>
          <w:szCs w:val="24"/>
          <w:lang w:val="en-IN"/>
        </w:rPr>
        <w:br/>
        <w:t xml:space="preserve">Title: </w:t>
      </w:r>
      <w:r w:rsidRPr="00545C03">
        <w:rPr>
          <w:i/>
          <w:iCs/>
          <w:sz w:val="24"/>
          <w:szCs w:val="24"/>
          <w:lang w:val="en-IN"/>
        </w:rPr>
        <w:t>Breast Cancer Wisconsin (Diagnostic)</w:t>
      </w:r>
      <w:r w:rsidRPr="00545C03">
        <w:rPr>
          <w:sz w:val="24"/>
          <w:szCs w:val="24"/>
          <w:lang w:val="en-IN"/>
        </w:rPr>
        <w:br/>
        <w:t>Publisher: University of California, Irvine – School of Information and Computer Sciences</w:t>
      </w:r>
      <w:r w:rsidRPr="00545C03">
        <w:rPr>
          <w:sz w:val="24"/>
          <w:szCs w:val="24"/>
          <w:lang w:val="en-IN"/>
        </w:rPr>
        <w:br/>
        <w:t>Date: Accessed April 2025</w:t>
      </w:r>
      <w:r w:rsidRPr="00545C03">
        <w:rPr>
          <w:sz w:val="24"/>
          <w:szCs w:val="24"/>
          <w:lang w:val="en-IN"/>
        </w:rPr>
        <w:br/>
        <w:t xml:space="preserve">Source: </w:t>
      </w:r>
      <w:hyperlink r:id="rId8" w:tgtFrame="_new" w:history="1">
        <w:r w:rsidRPr="00545C03">
          <w:rPr>
            <w:rStyle w:val="Hyperlink"/>
            <w:sz w:val="24"/>
            <w:szCs w:val="24"/>
            <w:lang w:val="en-IN"/>
          </w:rPr>
          <w:t>https://archive.ics.uci.edu/ml/datasets/Breast+Cancer+Wisconsin+(Diagnostic)</w:t>
        </w:r>
      </w:hyperlink>
    </w:p>
    <w:p w14:paraId="53120652" w14:textId="325A696D" w:rsidR="00E3308B" w:rsidRPr="00F75D9A" w:rsidRDefault="00545C03" w:rsidP="00F75D9A">
      <w:pPr>
        <w:numPr>
          <w:ilvl w:val="0"/>
          <w:numId w:val="6"/>
        </w:numPr>
        <w:spacing w:line="276" w:lineRule="auto"/>
        <w:jc w:val="both"/>
        <w:rPr>
          <w:sz w:val="24"/>
          <w:szCs w:val="24"/>
          <w:lang w:val="en-IN"/>
        </w:rPr>
      </w:pPr>
      <w:r w:rsidRPr="00545C03">
        <w:rPr>
          <w:b/>
          <w:bCs/>
          <w:sz w:val="24"/>
          <w:szCs w:val="24"/>
          <w:lang w:val="en-IN"/>
        </w:rPr>
        <w:t>Convolutional Neural Networks (CNNs)</w:t>
      </w:r>
      <w:r w:rsidRPr="00545C03">
        <w:rPr>
          <w:sz w:val="24"/>
          <w:szCs w:val="24"/>
          <w:lang w:val="en-IN"/>
        </w:rPr>
        <w:t xml:space="preserve"> – </w:t>
      </w:r>
      <w:r w:rsidRPr="00545C03">
        <w:rPr>
          <w:i/>
          <w:iCs/>
          <w:sz w:val="24"/>
          <w:szCs w:val="24"/>
          <w:lang w:val="en-IN"/>
        </w:rPr>
        <w:t>Deep Learning for Computer Vision</w:t>
      </w:r>
      <w:r w:rsidRPr="00545C03">
        <w:rPr>
          <w:sz w:val="24"/>
          <w:szCs w:val="24"/>
          <w:lang w:val="en-IN"/>
        </w:rPr>
        <w:br/>
        <w:t>Authors: Ian Goodfellow, Yoshua Bengio, and Aaron Courville</w:t>
      </w:r>
      <w:r w:rsidRPr="00545C03">
        <w:rPr>
          <w:sz w:val="24"/>
          <w:szCs w:val="24"/>
          <w:lang w:val="en-IN"/>
        </w:rPr>
        <w:br/>
      </w:r>
      <w:r w:rsidRPr="00545C03">
        <w:rPr>
          <w:sz w:val="24"/>
          <w:szCs w:val="24"/>
          <w:lang w:val="en-IN"/>
        </w:rPr>
        <w:lastRenderedPageBreak/>
        <w:t>Publisher: MIT Press</w:t>
      </w:r>
      <w:r w:rsidRPr="00545C03">
        <w:rPr>
          <w:sz w:val="24"/>
          <w:szCs w:val="24"/>
          <w:lang w:val="en-IN"/>
        </w:rPr>
        <w:br/>
        <w:t>Date: 2016</w:t>
      </w:r>
      <w:r w:rsidRPr="00545C03">
        <w:rPr>
          <w:sz w:val="24"/>
          <w:szCs w:val="24"/>
          <w:lang w:val="en-IN"/>
        </w:rPr>
        <w:br/>
        <w:t xml:space="preserve">Source: </w:t>
      </w:r>
      <w:hyperlink r:id="rId9" w:tgtFrame="_new" w:history="1">
        <w:r w:rsidRPr="00545C03">
          <w:rPr>
            <w:rStyle w:val="Hyperlink"/>
            <w:sz w:val="24"/>
            <w:szCs w:val="24"/>
            <w:lang w:val="en-IN"/>
          </w:rPr>
          <w:t>https://www.deeplearningbook.org</w:t>
        </w:r>
      </w:hyperlink>
    </w:p>
    <w:p w14:paraId="46363125" w14:textId="77777777" w:rsidR="005A7BC6" w:rsidRPr="00F871F3" w:rsidRDefault="005A7BC6">
      <w:pPr>
        <w:spacing w:before="4" w:line="100" w:lineRule="exact"/>
        <w:rPr>
          <w:sz w:val="11"/>
          <w:szCs w:val="11"/>
        </w:rPr>
      </w:pPr>
    </w:p>
    <w:p w14:paraId="32D4E98E" w14:textId="77777777" w:rsidR="005A7BC6" w:rsidRPr="00F871F3" w:rsidRDefault="00D93033">
      <w:pPr>
        <w:ind w:left="120"/>
        <w:rPr>
          <w:sz w:val="28"/>
          <w:szCs w:val="28"/>
        </w:rPr>
      </w:pPr>
      <w:r w:rsidRPr="00F871F3">
        <w:rPr>
          <w:b/>
          <w:spacing w:val="1"/>
          <w:sz w:val="28"/>
          <w:szCs w:val="28"/>
        </w:rPr>
        <w:t>1</w:t>
      </w:r>
      <w:r w:rsidRPr="00F871F3">
        <w:rPr>
          <w:b/>
          <w:sz w:val="28"/>
          <w:szCs w:val="28"/>
        </w:rPr>
        <w:t>.5</w:t>
      </w:r>
      <w:r w:rsidRPr="00F871F3">
        <w:rPr>
          <w:b/>
          <w:spacing w:val="1"/>
          <w:sz w:val="28"/>
          <w:szCs w:val="28"/>
        </w:rPr>
        <w:t xml:space="preserve"> </w:t>
      </w:r>
      <w:r w:rsidRPr="00F871F3">
        <w:rPr>
          <w:b/>
          <w:spacing w:val="-2"/>
          <w:sz w:val="28"/>
          <w:szCs w:val="28"/>
        </w:rPr>
        <w:t>O</w:t>
      </w:r>
      <w:r w:rsidRPr="00F871F3">
        <w:rPr>
          <w:b/>
          <w:spacing w:val="1"/>
          <w:sz w:val="28"/>
          <w:szCs w:val="28"/>
        </w:rPr>
        <w:t>v</w:t>
      </w:r>
      <w:r w:rsidRPr="00F871F3">
        <w:rPr>
          <w:b/>
          <w:sz w:val="28"/>
          <w:szCs w:val="28"/>
        </w:rPr>
        <w:t>e</w:t>
      </w:r>
      <w:r w:rsidRPr="00F871F3">
        <w:rPr>
          <w:b/>
          <w:spacing w:val="-2"/>
          <w:sz w:val="28"/>
          <w:szCs w:val="28"/>
        </w:rPr>
        <w:t>r</w:t>
      </w:r>
      <w:r w:rsidRPr="00F871F3">
        <w:rPr>
          <w:b/>
          <w:spacing w:val="-1"/>
          <w:sz w:val="28"/>
          <w:szCs w:val="28"/>
        </w:rPr>
        <w:t>v</w:t>
      </w:r>
      <w:r w:rsidRPr="00F871F3">
        <w:rPr>
          <w:b/>
          <w:spacing w:val="1"/>
          <w:sz w:val="28"/>
          <w:szCs w:val="28"/>
        </w:rPr>
        <w:t>i</w:t>
      </w:r>
      <w:r w:rsidRPr="00F871F3">
        <w:rPr>
          <w:b/>
          <w:spacing w:val="-2"/>
          <w:sz w:val="28"/>
          <w:szCs w:val="28"/>
        </w:rPr>
        <w:t>e</w:t>
      </w:r>
      <w:r w:rsidRPr="00F871F3">
        <w:rPr>
          <w:b/>
          <w:sz w:val="28"/>
          <w:szCs w:val="28"/>
        </w:rPr>
        <w:t>w</w:t>
      </w:r>
    </w:p>
    <w:p w14:paraId="2D10BF29" w14:textId="77777777" w:rsidR="005A7BC6" w:rsidRPr="00F871F3" w:rsidRDefault="005A7BC6">
      <w:pPr>
        <w:spacing w:before="4" w:line="100" w:lineRule="exact"/>
        <w:rPr>
          <w:sz w:val="11"/>
          <w:szCs w:val="11"/>
        </w:rPr>
      </w:pPr>
    </w:p>
    <w:p w14:paraId="17143B6E" w14:textId="77777777" w:rsidR="007808F3" w:rsidRDefault="007808F3" w:rsidP="00A7161A">
      <w:pPr>
        <w:spacing w:before="7" w:line="276" w:lineRule="auto"/>
        <w:rPr>
          <w:sz w:val="24"/>
          <w:szCs w:val="24"/>
          <w:lang w:val="en-IN"/>
        </w:rPr>
      </w:pPr>
      <w:r w:rsidRPr="007808F3">
        <w:rPr>
          <w:sz w:val="24"/>
          <w:szCs w:val="24"/>
          <w:lang w:val="en-IN"/>
        </w:rPr>
        <w:t xml:space="preserve">This Software Requirements Specification (SRS) document is structured to comprehensively outline the specifications for the software system titled </w:t>
      </w:r>
      <w:r w:rsidRPr="005D288D">
        <w:rPr>
          <w:sz w:val="24"/>
          <w:szCs w:val="24"/>
          <w:lang w:val="en-IN"/>
        </w:rPr>
        <w:t>"Breast Cancer Classification using Deep Learning."</w:t>
      </w:r>
      <w:r w:rsidRPr="007808F3">
        <w:rPr>
          <w:sz w:val="24"/>
          <w:szCs w:val="24"/>
          <w:lang w:val="en-IN"/>
        </w:rPr>
        <w:t xml:space="preserve"> The document follows the IEEE standard format and includes detailed descriptions of the software's intended functionality, performance characteristics, interfaces, and constraints.</w:t>
      </w:r>
    </w:p>
    <w:p w14:paraId="20F40CAA" w14:textId="77777777" w:rsidR="007808F3" w:rsidRPr="007808F3" w:rsidRDefault="007808F3" w:rsidP="00A7161A">
      <w:pPr>
        <w:spacing w:before="7" w:line="276" w:lineRule="auto"/>
        <w:rPr>
          <w:sz w:val="24"/>
          <w:szCs w:val="24"/>
          <w:lang w:val="en-IN"/>
        </w:rPr>
      </w:pPr>
      <w:r w:rsidRPr="007808F3">
        <w:rPr>
          <w:sz w:val="24"/>
          <w:szCs w:val="24"/>
          <w:lang w:val="en-IN"/>
        </w:rPr>
        <w:t>Each section is crafted to ensure clarity, traceability, and testability of the requirements, supporting developers and stakeholders throughout the software development lifecycle.</w:t>
      </w:r>
    </w:p>
    <w:p w14:paraId="640A8DF7" w14:textId="77777777" w:rsidR="005A7BC6" w:rsidRPr="00F871F3" w:rsidRDefault="005A7BC6">
      <w:pPr>
        <w:spacing w:before="7" w:line="240" w:lineRule="exact"/>
        <w:rPr>
          <w:sz w:val="24"/>
          <w:szCs w:val="24"/>
        </w:rPr>
      </w:pPr>
    </w:p>
    <w:p w14:paraId="03F539DD" w14:textId="77777777" w:rsidR="005A7BC6" w:rsidRPr="00F871F3" w:rsidRDefault="00D93033">
      <w:pPr>
        <w:ind w:left="120"/>
        <w:rPr>
          <w:sz w:val="32"/>
          <w:szCs w:val="32"/>
        </w:rPr>
      </w:pPr>
      <w:r w:rsidRPr="00F871F3">
        <w:rPr>
          <w:b/>
          <w:spacing w:val="2"/>
          <w:sz w:val="32"/>
          <w:szCs w:val="32"/>
        </w:rPr>
        <w:t>2</w:t>
      </w:r>
      <w:r w:rsidRPr="00F871F3">
        <w:rPr>
          <w:b/>
          <w:sz w:val="32"/>
          <w:szCs w:val="32"/>
        </w:rPr>
        <w:t>.</w:t>
      </w:r>
      <w:r w:rsidRPr="00F871F3">
        <w:rPr>
          <w:b/>
          <w:spacing w:val="-3"/>
          <w:sz w:val="32"/>
          <w:szCs w:val="32"/>
        </w:rPr>
        <w:t xml:space="preserve"> </w:t>
      </w:r>
      <w:r w:rsidRPr="00F871F3">
        <w:rPr>
          <w:b/>
          <w:spacing w:val="-1"/>
          <w:sz w:val="32"/>
          <w:szCs w:val="32"/>
        </w:rPr>
        <w:t>G</w:t>
      </w:r>
      <w:r w:rsidRPr="00F871F3">
        <w:rPr>
          <w:b/>
          <w:sz w:val="32"/>
          <w:szCs w:val="32"/>
        </w:rPr>
        <w:t>e</w:t>
      </w:r>
      <w:r w:rsidRPr="00F871F3">
        <w:rPr>
          <w:b/>
          <w:spacing w:val="3"/>
          <w:sz w:val="32"/>
          <w:szCs w:val="32"/>
        </w:rPr>
        <w:t>n</w:t>
      </w:r>
      <w:r w:rsidRPr="00F871F3">
        <w:rPr>
          <w:b/>
          <w:sz w:val="32"/>
          <w:szCs w:val="32"/>
        </w:rPr>
        <w:t>er</w:t>
      </w:r>
      <w:r w:rsidRPr="00F871F3">
        <w:rPr>
          <w:b/>
          <w:spacing w:val="2"/>
          <w:sz w:val="32"/>
          <w:szCs w:val="32"/>
        </w:rPr>
        <w:t>a</w:t>
      </w:r>
      <w:r w:rsidRPr="00F871F3">
        <w:rPr>
          <w:b/>
          <w:sz w:val="32"/>
          <w:szCs w:val="32"/>
        </w:rPr>
        <w:t>l</w:t>
      </w:r>
      <w:r w:rsidRPr="00F871F3">
        <w:rPr>
          <w:b/>
          <w:spacing w:val="-11"/>
          <w:sz w:val="32"/>
          <w:szCs w:val="32"/>
        </w:rPr>
        <w:t xml:space="preserve"> </w:t>
      </w:r>
      <w:r w:rsidRPr="00F871F3">
        <w:rPr>
          <w:b/>
          <w:sz w:val="32"/>
          <w:szCs w:val="32"/>
        </w:rPr>
        <w:t>De</w:t>
      </w:r>
      <w:r w:rsidRPr="00F871F3">
        <w:rPr>
          <w:b/>
          <w:spacing w:val="1"/>
          <w:sz w:val="32"/>
          <w:szCs w:val="32"/>
        </w:rPr>
        <w:t>s</w:t>
      </w:r>
      <w:r w:rsidRPr="00F871F3">
        <w:rPr>
          <w:b/>
          <w:spacing w:val="3"/>
          <w:sz w:val="32"/>
          <w:szCs w:val="32"/>
        </w:rPr>
        <w:t>c</w:t>
      </w:r>
      <w:r w:rsidRPr="00F871F3">
        <w:rPr>
          <w:b/>
          <w:sz w:val="32"/>
          <w:szCs w:val="32"/>
        </w:rPr>
        <w:t>r</w:t>
      </w:r>
      <w:r w:rsidRPr="00F871F3">
        <w:rPr>
          <w:b/>
          <w:spacing w:val="3"/>
          <w:sz w:val="32"/>
          <w:szCs w:val="32"/>
        </w:rPr>
        <w:t>i</w:t>
      </w:r>
      <w:r w:rsidRPr="00F871F3">
        <w:rPr>
          <w:b/>
          <w:sz w:val="32"/>
          <w:szCs w:val="32"/>
        </w:rPr>
        <w:t>pti</w:t>
      </w:r>
      <w:r w:rsidRPr="00F871F3">
        <w:rPr>
          <w:b/>
          <w:spacing w:val="2"/>
          <w:sz w:val="32"/>
          <w:szCs w:val="32"/>
        </w:rPr>
        <w:t>o</w:t>
      </w:r>
      <w:r w:rsidRPr="00F871F3">
        <w:rPr>
          <w:b/>
          <w:sz w:val="32"/>
          <w:szCs w:val="32"/>
        </w:rPr>
        <w:t>n</w:t>
      </w:r>
    </w:p>
    <w:p w14:paraId="0A57DFE6" w14:textId="77777777" w:rsidR="00DD0B4D" w:rsidRDefault="00DD0B4D" w:rsidP="003C28F8">
      <w:pPr>
        <w:spacing w:line="276" w:lineRule="auto"/>
        <w:jc w:val="both"/>
        <w:rPr>
          <w:iCs/>
          <w:spacing w:val="1"/>
          <w:sz w:val="24"/>
          <w:szCs w:val="24"/>
          <w:lang w:val="en-IN"/>
        </w:rPr>
      </w:pPr>
    </w:p>
    <w:p w14:paraId="7FC30C4A" w14:textId="6998D122" w:rsidR="00905B8E" w:rsidRPr="008C7964" w:rsidRDefault="00905B8E" w:rsidP="003C28F8">
      <w:pPr>
        <w:spacing w:line="276" w:lineRule="auto"/>
        <w:jc w:val="both"/>
        <w:rPr>
          <w:iCs/>
          <w:spacing w:val="1"/>
          <w:sz w:val="24"/>
          <w:szCs w:val="24"/>
          <w:lang w:val="en-IN"/>
        </w:rPr>
      </w:pPr>
      <w:r w:rsidRPr="008C7964">
        <w:rPr>
          <w:iCs/>
          <w:spacing w:val="1"/>
          <w:sz w:val="24"/>
          <w:szCs w:val="24"/>
          <w:lang w:val="en-IN"/>
        </w:rPr>
        <w:t xml:space="preserve">The purpose of </w:t>
      </w:r>
      <w:r w:rsidR="00DD0B4D" w:rsidRPr="005D288D">
        <w:rPr>
          <w:iCs/>
          <w:spacing w:val="1"/>
          <w:sz w:val="24"/>
          <w:szCs w:val="24"/>
          <w:lang w:val="en-IN"/>
        </w:rPr>
        <w:t>Breast Cancer Classification System</w:t>
      </w:r>
      <w:r w:rsidRPr="008C7964">
        <w:rPr>
          <w:iCs/>
          <w:spacing w:val="1"/>
          <w:sz w:val="24"/>
          <w:szCs w:val="24"/>
          <w:lang w:val="en-IN"/>
        </w:rPr>
        <w:t xml:space="preserve"> project is to build a machine learning-based classification system that can </w:t>
      </w:r>
      <w:proofErr w:type="spellStart"/>
      <w:r w:rsidRPr="008C7964">
        <w:rPr>
          <w:iCs/>
          <w:spacing w:val="1"/>
          <w:sz w:val="24"/>
          <w:szCs w:val="24"/>
          <w:lang w:val="en-IN"/>
        </w:rPr>
        <w:t>analyze</w:t>
      </w:r>
      <w:proofErr w:type="spellEnd"/>
      <w:r w:rsidRPr="008C7964">
        <w:rPr>
          <w:iCs/>
          <w:spacing w:val="1"/>
          <w:sz w:val="24"/>
          <w:szCs w:val="24"/>
          <w:lang w:val="en-IN"/>
        </w:rPr>
        <w:t xml:space="preserve"> features extracted from breast </w:t>
      </w:r>
      <w:proofErr w:type="spellStart"/>
      <w:r w:rsidRPr="008C7964">
        <w:rPr>
          <w:iCs/>
          <w:spacing w:val="1"/>
          <w:sz w:val="24"/>
          <w:szCs w:val="24"/>
          <w:lang w:val="en-IN"/>
        </w:rPr>
        <w:t>tumor</w:t>
      </w:r>
      <w:proofErr w:type="spellEnd"/>
      <w:r w:rsidRPr="008C7964">
        <w:rPr>
          <w:iCs/>
          <w:spacing w:val="1"/>
          <w:sz w:val="24"/>
          <w:szCs w:val="24"/>
          <w:lang w:val="en-IN"/>
        </w:rPr>
        <w:t xml:space="preserve"> cell samples and predict whether the </w:t>
      </w:r>
      <w:proofErr w:type="spellStart"/>
      <w:r w:rsidRPr="008C7964">
        <w:rPr>
          <w:iCs/>
          <w:spacing w:val="1"/>
          <w:sz w:val="24"/>
          <w:szCs w:val="24"/>
          <w:lang w:val="en-IN"/>
        </w:rPr>
        <w:t>tumor</w:t>
      </w:r>
      <w:proofErr w:type="spellEnd"/>
      <w:r w:rsidRPr="008C7964">
        <w:rPr>
          <w:iCs/>
          <w:spacing w:val="1"/>
          <w:sz w:val="24"/>
          <w:szCs w:val="24"/>
          <w:lang w:val="en-IN"/>
        </w:rPr>
        <w:t xml:space="preserve"> is </w:t>
      </w:r>
      <w:r w:rsidRPr="006335B5">
        <w:rPr>
          <w:iCs/>
          <w:spacing w:val="1"/>
          <w:sz w:val="24"/>
          <w:szCs w:val="24"/>
          <w:lang w:val="en-IN"/>
        </w:rPr>
        <w:t>malignant</w:t>
      </w:r>
      <w:r w:rsidRPr="008C7964">
        <w:rPr>
          <w:iCs/>
          <w:spacing w:val="1"/>
          <w:sz w:val="24"/>
          <w:szCs w:val="24"/>
          <w:lang w:val="en-IN"/>
        </w:rPr>
        <w:t xml:space="preserve"> or </w:t>
      </w:r>
      <w:r w:rsidRPr="006335B5">
        <w:rPr>
          <w:iCs/>
          <w:spacing w:val="1"/>
          <w:sz w:val="24"/>
          <w:szCs w:val="24"/>
          <w:lang w:val="en-IN"/>
        </w:rPr>
        <w:t>benign</w:t>
      </w:r>
      <w:r w:rsidRPr="008C7964">
        <w:rPr>
          <w:iCs/>
          <w:spacing w:val="1"/>
          <w:sz w:val="24"/>
          <w:szCs w:val="24"/>
          <w:lang w:val="en-IN"/>
        </w:rPr>
        <w:t xml:space="preserve">. The classification system is implemented using Python in </w:t>
      </w:r>
      <w:r w:rsidR="008A3397" w:rsidRPr="008C7964">
        <w:rPr>
          <w:iCs/>
          <w:spacing w:val="1"/>
          <w:sz w:val="24"/>
          <w:szCs w:val="24"/>
          <w:lang w:val="en-IN"/>
        </w:rPr>
        <w:t xml:space="preserve">Google </w:t>
      </w:r>
      <w:proofErr w:type="spellStart"/>
      <w:r w:rsidR="008A3397" w:rsidRPr="008C7964">
        <w:rPr>
          <w:iCs/>
          <w:spacing w:val="1"/>
          <w:sz w:val="24"/>
          <w:szCs w:val="24"/>
          <w:lang w:val="en-IN"/>
        </w:rPr>
        <w:t>Colab</w:t>
      </w:r>
      <w:proofErr w:type="spellEnd"/>
      <w:r w:rsidR="008A3397" w:rsidRPr="008C7964">
        <w:rPr>
          <w:iCs/>
          <w:spacing w:val="1"/>
          <w:sz w:val="24"/>
          <w:szCs w:val="24"/>
          <w:lang w:val="en-IN"/>
        </w:rPr>
        <w:t xml:space="preserve"> </w:t>
      </w:r>
      <w:proofErr w:type="spellStart"/>
      <w:r w:rsidR="008A3397" w:rsidRPr="008C7964">
        <w:rPr>
          <w:iCs/>
          <w:spacing w:val="1"/>
          <w:sz w:val="24"/>
          <w:szCs w:val="24"/>
          <w:lang w:val="en-IN"/>
        </w:rPr>
        <w:t>enviroment</w:t>
      </w:r>
      <w:proofErr w:type="spellEnd"/>
      <w:r w:rsidRPr="008C7964">
        <w:rPr>
          <w:iCs/>
          <w:spacing w:val="1"/>
          <w:sz w:val="24"/>
          <w:szCs w:val="24"/>
          <w:lang w:val="en-IN"/>
        </w:rPr>
        <w:t xml:space="preserve">, utilizing libraries such as </w:t>
      </w:r>
      <w:r w:rsidRPr="006335B5">
        <w:rPr>
          <w:iCs/>
          <w:spacing w:val="1"/>
          <w:sz w:val="24"/>
          <w:szCs w:val="24"/>
          <w:lang w:val="en-IN"/>
        </w:rPr>
        <w:t>Scikit-learn</w:t>
      </w:r>
      <w:r w:rsidRPr="008C7964">
        <w:rPr>
          <w:iCs/>
          <w:spacing w:val="1"/>
          <w:sz w:val="24"/>
          <w:szCs w:val="24"/>
          <w:lang w:val="en-IN"/>
        </w:rPr>
        <w:t>,</w:t>
      </w:r>
      <w:r w:rsidR="006335B5">
        <w:rPr>
          <w:iCs/>
          <w:spacing w:val="1"/>
          <w:sz w:val="24"/>
          <w:szCs w:val="24"/>
          <w:lang w:val="en-IN"/>
        </w:rPr>
        <w:t xml:space="preserve"> </w:t>
      </w:r>
      <w:r w:rsidR="005D288D">
        <w:rPr>
          <w:iCs/>
          <w:spacing w:val="1"/>
          <w:sz w:val="24"/>
          <w:szCs w:val="24"/>
          <w:lang w:val="en-IN"/>
        </w:rPr>
        <w:t>Smote</w:t>
      </w:r>
      <w:r w:rsidR="006335B5">
        <w:rPr>
          <w:iCs/>
          <w:spacing w:val="1"/>
          <w:sz w:val="24"/>
          <w:szCs w:val="24"/>
          <w:lang w:val="en-IN"/>
        </w:rPr>
        <w:t xml:space="preserve">, </w:t>
      </w:r>
      <w:r w:rsidRPr="006335B5">
        <w:rPr>
          <w:iCs/>
          <w:spacing w:val="1"/>
          <w:sz w:val="24"/>
          <w:szCs w:val="24"/>
          <w:lang w:val="en-IN"/>
        </w:rPr>
        <w:t>Pandas</w:t>
      </w:r>
      <w:r w:rsidRPr="008C7964">
        <w:rPr>
          <w:iCs/>
          <w:spacing w:val="1"/>
          <w:sz w:val="24"/>
          <w:szCs w:val="24"/>
          <w:lang w:val="en-IN"/>
        </w:rPr>
        <w:t xml:space="preserve">, and </w:t>
      </w:r>
      <w:r w:rsidRPr="006335B5">
        <w:rPr>
          <w:iCs/>
          <w:spacing w:val="1"/>
          <w:sz w:val="24"/>
          <w:szCs w:val="24"/>
          <w:lang w:val="en-IN"/>
        </w:rPr>
        <w:t>Matplotlib</w:t>
      </w:r>
      <w:r w:rsidRPr="008C7964">
        <w:rPr>
          <w:iCs/>
          <w:spacing w:val="1"/>
          <w:sz w:val="24"/>
          <w:szCs w:val="24"/>
          <w:lang w:val="en-IN"/>
        </w:rPr>
        <w:t>.</w:t>
      </w:r>
    </w:p>
    <w:p w14:paraId="6577DCC2" w14:textId="77777777" w:rsidR="00905B8E" w:rsidRPr="008C7964" w:rsidRDefault="00905B8E" w:rsidP="003C28F8">
      <w:pPr>
        <w:spacing w:line="276" w:lineRule="auto"/>
        <w:jc w:val="both"/>
        <w:rPr>
          <w:iCs/>
          <w:spacing w:val="1"/>
          <w:sz w:val="24"/>
          <w:szCs w:val="24"/>
          <w:lang w:val="en-IN"/>
        </w:rPr>
      </w:pPr>
      <w:r w:rsidRPr="008C7964">
        <w:rPr>
          <w:iCs/>
          <w:spacing w:val="1"/>
          <w:sz w:val="24"/>
          <w:szCs w:val="24"/>
          <w:lang w:val="en-IN"/>
        </w:rPr>
        <w:t>By presenting the product’s overall scope, purpose, user environment, limitations, and assumptions, this section enables a clearer understanding of the requirements that follow in the subsequent sections of the SRS.</w:t>
      </w:r>
    </w:p>
    <w:p w14:paraId="1E48C1D4" w14:textId="77777777" w:rsidR="00100883" w:rsidRDefault="00100883" w:rsidP="0083784B">
      <w:pPr>
        <w:rPr>
          <w:i/>
          <w:spacing w:val="1"/>
          <w:sz w:val="24"/>
          <w:szCs w:val="24"/>
        </w:rPr>
      </w:pPr>
    </w:p>
    <w:p w14:paraId="74ACB8C3" w14:textId="2CB1063B" w:rsidR="005A7BC6" w:rsidRPr="00F871F3" w:rsidRDefault="00D93033">
      <w:pPr>
        <w:ind w:left="120"/>
        <w:rPr>
          <w:sz w:val="28"/>
          <w:szCs w:val="28"/>
        </w:rPr>
      </w:pPr>
      <w:r w:rsidRPr="00F871F3">
        <w:rPr>
          <w:b/>
          <w:spacing w:val="1"/>
          <w:sz w:val="28"/>
          <w:szCs w:val="28"/>
        </w:rPr>
        <w:t>2</w:t>
      </w:r>
      <w:r w:rsidRPr="00F871F3">
        <w:rPr>
          <w:b/>
          <w:sz w:val="28"/>
          <w:szCs w:val="28"/>
        </w:rPr>
        <w:t>.1</w:t>
      </w:r>
      <w:r w:rsidRPr="00F871F3">
        <w:rPr>
          <w:b/>
          <w:spacing w:val="1"/>
          <w:sz w:val="28"/>
          <w:szCs w:val="28"/>
        </w:rPr>
        <w:t xml:space="preserve"> </w:t>
      </w:r>
      <w:r w:rsidRPr="00F871F3">
        <w:rPr>
          <w:b/>
          <w:spacing w:val="-1"/>
          <w:sz w:val="28"/>
          <w:szCs w:val="28"/>
        </w:rPr>
        <w:t>P</w:t>
      </w:r>
      <w:r w:rsidRPr="00F871F3">
        <w:rPr>
          <w:b/>
          <w:spacing w:val="-2"/>
          <w:sz w:val="28"/>
          <w:szCs w:val="28"/>
        </w:rPr>
        <w:t>r</w:t>
      </w:r>
      <w:r w:rsidRPr="00F871F3">
        <w:rPr>
          <w:b/>
          <w:spacing w:val="1"/>
          <w:sz w:val="28"/>
          <w:szCs w:val="28"/>
        </w:rPr>
        <w:t>o</w:t>
      </w:r>
      <w:r w:rsidRPr="00F871F3">
        <w:rPr>
          <w:b/>
          <w:sz w:val="28"/>
          <w:szCs w:val="28"/>
        </w:rPr>
        <w:t xml:space="preserve">duct </w:t>
      </w:r>
      <w:r w:rsidRPr="00F871F3">
        <w:rPr>
          <w:b/>
          <w:spacing w:val="-1"/>
          <w:sz w:val="28"/>
          <w:szCs w:val="28"/>
        </w:rPr>
        <w:t>P</w:t>
      </w:r>
      <w:r w:rsidRPr="00F871F3">
        <w:rPr>
          <w:b/>
          <w:sz w:val="28"/>
          <w:szCs w:val="28"/>
        </w:rPr>
        <w:t>e</w:t>
      </w:r>
      <w:r w:rsidRPr="00F871F3">
        <w:rPr>
          <w:b/>
          <w:spacing w:val="-2"/>
          <w:sz w:val="28"/>
          <w:szCs w:val="28"/>
        </w:rPr>
        <w:t>r</w:t>
      </w:r>
      <w:r w:rsidRPr="00F871F3">
        <w:rPr>
          <w:b/>
          <w:spacing w:val="1"/>
          <w:sz w:val="28"/>
          <w:szCs w:val="28"/>
        </w:rPr>
        <w:t>s</w:t>
      </w:r>
      <w:r w:rsidRPr="00F871F3">
        <w:rPr>
          <w:b/>
          <w:sz w:val="28"/>
          <w:szCs w:val="28"/>
        </w:rPr>
        <w:t>pe</w:t>
      </w:r>
      <w:r w:rsidRPr="00F871F3">
        <w:rPr>
          <w:b/>
          <w:spacing w:val="-2"/>
          <w:sz w:val="28"/>
          <w:szCs w:val="28"/>
        </w:rPr>
        <w:t>c</w:t>
      </w:r>
      <w:r w:rsidRPr="00F871F3">
        <w:rPr>
          <w:b/>
          <w:sz w:val="28"/>
          <w:szCs w:val="28"/>
        </w:rPr>
        <w:t>t</w:t>
      </w:r>
      <w:r w:rsidRPr="00F871F3">
        <w:rPr>
          <w:b/>
          <w:spacing w:val="1"/>
          <w:sz w:val="28"/>
          <w:szCs w:val="28"/>
        </w:rPr>
        <w:t>i</w:t>
      </w:r>
      <w:r w:rsidRPr="00F871F3">
        <w:rPr>
          <w:b/>
          <w:spacing w:val="-1"/>
          <w:sz w:val="28"/>
          <w:szCs w:val="28"/>
        </w:rPr>
        <w:t>v</w:t>
      </w:r>
      <w:r w:rsidRPr="00F871F3">
        <w:rPr>
          <w:b/>
          <w:sz w:val="28"/>
          <w:szCs w:val="28"/>
        </w:rPr>
        <w:t>e</w:t>
      </w:r>
    </w:p>
    <w:p w14:paraId="21390AFA" w14:textId="77777777" w:rsidR="005A7BC6" w:rsidRPr="00F871F3" w:rsidRDefault="005A7BC6">
      <w:pPr>
        <w:spacing w:before="4" w:line="100" w:lineRule="exact"/>
        <w:rPr>
          <w:sz w:val="11"/>
          <w:szCs w:val="11"/>
        </w:rPr>
      </w:pPr>
    </w:p>
    <w:p w14:paraId="7765DD43" w14:textId="77777777" w:rsidR="00D32072" w:rsidRPr="006335B5" w:rsidRDefault="00D32072" w:rsidP="003C28F8">
      <w:pPr>
        <w:spacing w:before="6" w:line="276" w:lineRule="auto"/>
        <w:jc w:val="both"/>
        <w:rPr>
          <w:sz w:val="24"/>
          <w:szCs w:val="24"/>
          <w:lang w:val="en-IN"/>
        </w:rPr>
      </w:pPr>
      <w:r w:rsidRPr="006335B5">
        <w:rPr>
          <w:sz w:val="24"/>
          <w:szCs w:val="24"/>
          <w:lang w:val="en-IN"/>
        </w:rPr>
        <w:t xml:space="preserve">The Breast Cancer Classification System is a standalone, research-oriented software solution developed to classify breast histopathology images as benign or malignant using a hybrid approach of traditional machine learning and deep learning techniques. The project is implemented in a </w:t>
      </w:r>
      <w:proofErr w:type="spellStart"/>
      <w:r w:rsidRPr="006335B5">
        <w:rPr>
          <w:sz w:val="24"/>
          <w:szCs w:val="24"/>
          <w:lang w:val="en-IN"/>
        </w:rPr>
        <w:t>Jupyter</w:t>
      </w:r>
      <w:proofErr w:type="spellEnd"/>
      <w:r w:rsidRPr="006335B5">
        <w:rPr>
          <w:sz w:val="24"/>
          <w:szCs w:val="24"/>
          <w:lang w:val="en-IN"/>
        </w:rPr>
        <w:t xml:space="preserve"> Notebook environment using Python, with the primary goal of supporting research and experimentation in medical image analysis, particularly in cancer detection.</w:t>
      </w:r>
    </w:p>
    <w:p w14:paraId="7F8B4432" w14:textId="77777777" w:rsidR="009B45E6" w:rsidRPr="00D32072" w:rsidRDefault="009B45E6" w:rsidP="003C28F8">
      <w:pPr>
        <w:spacing w:before="6" w:line="276" w:lineRule="auto"/>
        <w:jc w:val="both"/>
        <w:rPr>
          <w:sz w:val="24"/>
          <w:szCs w:val="24"/>
          <w:lang w:val="en-IN"/>
        </w:rPr>
      </w:pPr>
    </w:p>
    <w:p w14:paraId="19E64C34" w14:textId="77777777" w:rsidR="00D32072" w:rsidRPr="006335B5" w:rsidRDefault="00D32072" w:rsidP="003C28F8">
      <w:pPr>
        <w:spacing w:before="6" w:line="276" w:lineRule="auto"/>
        <w:jc w:val="both"/>
        <w:rPr>
          <w:sz w:val="24"/>
          <w:szCs w:val="24"/>
          <w:lang w:val="en-IN"/>
        </w:rPr>
      </w:pPr>
      <w:r w:rsidRPr="006335B5">
        <w:rPr>
          <w:sz w:val="24"/>
          <w:szCs w:val="24"/>
          <w:lang w:val="en-IN"/>
        </w:rPr>
        <w:t xml:space="preserve">The system leverages the Breast Histopathology Images dataset sourced from </w:t>
      </w:r>
      <w:hyperlink r:id="rId10" w:tgtFrame="_new" w:history="1">
        <w:r w:rsidRPr="006335B5">
          <w:rPr>
            <w:rStyle w:val="Hyperlink"/>
            <w:sz w:val="24"/>
            <w:szCs w:val="24"/>
            <w:lang w:val="en-IN"/>
          </w:rPr>
          <w:t>Kaggle</w:t>
        </w:r>
      </w:hyperlink>
      <w:r w:rsidRPr="006335B5">
        <w:rPr>
          <w:sz w:val="24"/>
          <w:szCs w:val="24"/>
          <w:lang w:val="en-IN"/>
        </w:rPr>
        <w:t xml:space="preserve">. The dataset contains thousands of high-resolution digital pathology images of breast tissue, </w:t>
      </w:r>
      <w:proofErr w:type="spellStart"/>
      <w:r w:rsidRPr="006335B5">
        <w:rPr>
          <w:sz w:val="24"/>
          <w:szCs w:val="24"/>
          <w:lang w:val="en-IN"/>
        </w:rPr>
        <w:t>labeled</w:t>
      </w:r>
      <w:proofErr w:type="spellEnd"/>
      <w:r w:rsidRPr="006335B5">
        <w:rPr>
          <w:sz w:val="24"/>
          <w:szCs w:val="24"/>
          <w:lang w:val="en-IN"/>
        </w:rPr>
        <w:t xml:space="preserve"> based on the presence of Invasive Ductal Carcinoma (IDC). These images serve as the foundation for training, testing, and comparing multiple classification models.</w:t>
      </w:r>
    </w:p>
    <w:p w14:paraId="2C5A42A8" w14:textId="77777777" w:rsidR="009B45E6" w:rsidRPr="00D32072" w:rsidRDefault="009B45E6" w:rsidP="003C28F8">
      <w:pPr>
        <w:spacing w:before="6" w:line="276" w:lineRule="auto"/>
        <w:jc w:val="both"/>
        <w:rPr>
          <w:sz w:val="24"/>
          <w:szCs w:val="24"/>
          <w:lang w:val="en-IN"/>
        </w:rPr>
      </w:pPr>
    </w:p>
    <w:p w14:paraId="4BEE110F" w14:textId="41148767" w:rsidR="009B45E6" w:rsidRPr="006335B5" w:rsidRDefault="00D32072" w:rsidP="003C28F8">
      <w:pPr>
        <w:spacing w:before="6" w:line="276" w:lineRule="auto"/>
        <w:jc w:val="both"/>
        <w:rPr>
          <w:sz w:val="24"/>
          <w:szCs w:val="24"/>
          <w:lang w:val="en-IN"/>
        </w:rPr>
      </w:pPr>
      <w:r w:rsidRPr="006335B5">
        <w:rPr>
          <w:sz w:val="24"/>
          <w:szCs w:val="24"/>
          <w:lang w:val="en-IN"/>
        </w:rPr>
        <w:t>This product is not part of a commercial or clinical diagnostic tool, but it can be extended or adapted for academic research, prototype testing, or model benchmarking in the field of healthcare AI.</w:t>
      </w:r>
    </w:p>
    <w:p w14:paraId="0C1D1A9A" w14:textId="77777777" w:rsidR="00D32072" w:rsidRPr="00D32072" w:rsidRDefault="00D32072" w:rsidP="003C28F8">
      <w:pPr>
        <w:spacing w:before="6" w:line="276" w:lineRule="auto"/>
        <w:jc w:val="both"/>
        <w:rPr>
          <w:sz w:val="24"/>
          <w:szCs w:val="24"/>
          <w:lang w:val="en-IN"/>
        </w:rPr>
      </w:pPr>
      <w:r w:rsidRPr="00D32072">
        <w:rPr>
          <w:sz w:val="24"/>
          <w:szCs w:val="24"/>
          <w:lang w:val="en-IN"/>
        </w:rPr>
        <w:t>The following model architectures and techniques have been integrated into the system for performance comparison and analysis:</w:t>
      </w:r>
    </w:p>
    <w:p w14:paraId="29954E39" w14:textId="38D08BF6" w:rsidR="00D32072" w:rsidRPr="00631440" w:rsidRDefault="00D32072" w:rsidP="003C28F8">
      <w:pPr>
        <w:numPr>
          <w:ilvl w:val="0"/>
          <w:numId w:val="8"/>
        </w:numPr>
        <w:spacing w:before="6" w:line="276" w:lineRule="auto"/>
        <w:jc w:val="both"/>
        <w:rPr>
          <w:sz w:val="24"/>
          <w:szCs w:val="24"/>
          <w:lang w:val="en-IN"/>
        </w:rPr>
      </w:pPr>
      <w:r w:rsidRPr="00631440">
        <w:rPr>
          <w:sz w:val="24"/>
          <w:szCs w:val="24"/>
          <w:lang w:val="en-IN"/>
        </w:rPr>
        <w:t>CNN + Random Forest</w:t>
      </w:r>
    </w:p>
    <w:p w14:paraId="5FE69B39" w14:textId="339637EE" w:rsidR="00D32072" w:rsidRPr="00631440" w:rsidRDefault="00D32072" w:rsidP="003C28F8">
      <w:pPr>
        <w:numPr>
          <w:ilvl w:val="0"/>
          <w:numId w:val="8"/>
        </w:numPr>
        <w:spacing w:before="6" w:line="276" w:lineRule="auto"/>
        <w:jc w:val="both"/>
        <w:rPr>
          <w:sz w:val="24"/>
          <w:szCs w:val="24"/>
          <w:lang w:val="en-IN"/>
        </w:rPr>
      </w:pPr>
      <w:r w:rsidRPr="00631440">
        <w:rPr>
          <w:sz w:val="24"/>
          <w:szCs w:val="24"/>
          <w:lang w:val="en-IN"/>
        </w:rPr>
        <w:t xml:space="preserve">CNN + </w:t>
      </w:r>
      <w:proofErr w:type="spellStart"/>
      <w:r w:rsidRPr="00631440">
        <w:rPr>
          <w:sz w:val="24"/>
          <w:szCs w:val="24"/>
          <w:lang w:val="en-IN"/>
        </w:rPr>
        <w:t>XGBoost</w:t>
      </w:r>
      <w:proofErr w:type="spellEnd"/>
    </w:p>
    <w:p w14:paraId="2CDDD497" w14:textId="32C8D4B8" w:rsidR="00D32072" w:rsidRPr="00631440" w:rsidRDefault="00D32072" w:rsidP="003C28F8">
      <w:pPr>
        <w:numPr>
          <w:ilvl w:val="0"/>
          <w:numId w:val="8"/>
        </w:numPr>
        <w:spacing w:before="6" w:line="276" w:lineRule="auto"/>
        <w:jc w:val="both"/>
        <w:rPr>
          <w:sz w:val="24"/>
          <w:szCs w:val="24"/>
          <w:lang w:val="en-IN"/>
        </w:rPr>
      </w:pPr>
      <w:r w:rsidRPr="00631440">
        <w:rPr>
          <w:sz w:val="24"/>
          <w:szCs w:val="24"/>
          <w:lang w:val="en-IN"/>
        </w:rPr>
        <w:t>CNN + Transformer Model</w:t>
      </w:r>
    </w:p>
    <w:p w14:paraId="3F9995D6" w14:textId="5D95564E" w:rsidR="009B45E6" w:rsidRPr="00631440" w:rsidRDefault="00D32072" w:rsidP="00015D23">
      <w:pPr>
        <w:numPr>
          <w:ilvl w:val="0"/>
          <w:numId w:val="8"/>
        </w:numPr>
        <w:spacing w:before="6" w:line="276" w:lineRule="auto"/>
        <w:jc w:val="both"/>
        <w:rPr>
          <w:sz w:val="24"/>
          <w:szCs w:val="24"/>
          <w:lang w:val="en-IN"/>
        </w:rPr>
      </w:pPr>
      <w:r w:rsidRPr="00631440">
        <w:rPr>
          <w:sz w:val="24"/>
          <w:szCs w:val="24"/>
          <w:lang w:val="en-IN"/>
        </w:rPr>
        <w:t>CNN + Inception V3 (Transfer Learning)</w:t>
      </w:r>
    </w:p>
    <w:p w14:paraId="172B4C1C" w14:textId="77777777" w:rsidR="005A7BC6" w:rsidRPr="00F871F3" w:rsidRDefault="005A7BC6">
      <w:pPr>
        <w:spacing w:before="6" w:line="240" w:lineRule="exact"/>
        <w:rPr>
          <w:sz w:val="24"/>
          <w:szCs w:val="24"/>
        </w:rPr>
      </w:pPr>
    </w:p>
    <w:p w14:paraId="73139C2B" w14:textId="77777777" w:rsidR="005A7BC6" w:rsidRPr="00F871F3" w:rsidRDefault="00D93033">
      <w:pPr>
        <w:ind w:left="120"/>
        <w:rPr>
          <w:sz w:val="28"/>
          <w:szCs w:val="28"/>
        </w:rPr>
      </w:pPr>
      <w:r w:rsidRPr="00F871F3">
        <w:rPr>
          <w:b/>
          <w:spacing w:val="1"/>
          <w:sz w:val="28"/>
          <w:szCs w:val="28"/>
        </w:rPr>
        <w:lastRenderedPageBreak/>
        <w:t>2</w:t>
      </w:r>
      <w:r w:rsidRPr="00F871F3">
        <w:rPr>
          <w:b/>
          <w:sz w:val="28"/>
          <w:szCs w:val="28"/>
        </w:rPr>
        <w:t>.2</w:t>
      </w:r>
      <w:r w:rsidRPr="00F871F3">
        <w:rPr>
          <w:b/>
          <w:spacing w:val="1"/>
          <w:sz w:val="28"/>
          <w:szCs w:val="28"/>
        </w:rPr>
        <w:t xml:space="preserve"> </w:t>
      </w:r>
      <w:r w:rsidRPr="00F871F3">
        <w:rPr>
          <w:b/>
          <w:spacing w:val="-1"/>
          <w:sz w:val="28"/>
          <w:szCs w:val="28"/>
        </w:rPr>
        <w:t>P</w:t>
      </w:r>
      <w:r w:rsidRPr="00F871F3">
        <w:rPr>
          <w:b/>
          <w:spacing w:val="-2"/>
          <w:sz w:val="28"/>
          <w:szCs w:val="28"/>
        </w:rPr>
        <w:t>r</w:t>
      </w:r>
      <w:r w:rsidRPr="00F871F3">
        <w:rPr>
          <w:b/>
          <w:spacing w:val="1"/>
          <w:sz w:val="28"/>
          <w:szCs w:val="28"/>
        </w:rPr>
        <w:t>o</w:t>
      </w:r>
      <w:r w:rsidRPr="00F871F3">
        <w:rPr>
          <w:b/>
          <w:sz w:val="28"/>
          <w:szCs w:val="28"/>
        </w:rPr>
        <w:t xml:space="preserve">duct </w:t>
      </w:r>
      <w:r w:rsidRPr="00F871F3">
        <w:rPr>
          <w:b/>
          <w:spacing w:val="-1"/>
          <w:sz w:val="28"/>
          <w:szCs w:val="28"/>
        </w:rPr>
        <w:t>F</w:t>
      </w:r>
      <w:r w:rsidRPr="00F871F3">
        <w:rPr>
          <w:b/>
          <w:sz w:val="28"/>
          <w:szCs w:val="28"/>
        </w:rPr>
        <w:t>unc</w:t>
      </w:r>
      <w:r w:rsidRPr="00F871F3">
        <w:rPr>
          <w:b/>
          <w:spacing w:val="-2"/>
          <w:sz w:val="28"/>
          <w:szCs w:val="28"/>
        </w:rPr>
        <w:t>t</w:t>
      </w:r>
      <w:r w:rsidRPr="00F871F3">
        <w:rPr>
          <w:b/>
          <w:spacing w:val="-1"/>
          <w:sz w:val="28"/>
          <w:szCs w:val="28"/>
        </w:rPr>
        <w:t>io</w:t>
      </w:r>
      <w:r w:rsidRPr="00F871F3">
        <w:rPr>
          <w:b/>
          <w:sz w:val="28"/>
          <w:szCs w:val="28"/>
        </w:rPr>
        <w:t>ns</w:t>
      </w:r>
    </w:p>
    <w:p w14:paraId="525B2132" w14:textId="77777777" w:rsidR="005A7BC6" w:rsidRPr="00F871F3" w:rsidRDefault="005A7BC6">
      <w:pPr>
        <w:spacing w:before="6" w:line="100" w:lineRule="exact"/>
        <w:rPr>
          <w:sz w:val="11"/>
          <w:szCs w:val="11"/>
        </w:rPr>
      </w:pPr>
    </w:p>
    <w:p w14:paraId="40F301E7" w14:textId="2341BB79" w:rsidR="00031611" w:rsidRPr="00031611" w:rsidRDefault="00031611" w:rsidP="00314723">
      <w:pPr>
        <w:spacing w:before="6" w:line="276" w:lineRule="auto"/>
        <w:jc w:val="both"/>
        <w:rPr>
          <w:sz w:val="24"/>
          <w:szCs w:val="24"/>
          <w:lang w:val="en-IN"/>
        </w:rPr>
      </w:pPr>
      <w:r w:rsidRPr="00031611">
        <w:rPr>
          <w:sz w:val="24"/>
          <w:szCs w:val="24"/>
          <w:lang w:val="en-IN"/>
        </w:rPr>
        <w:t>This subsection provides a summary of the primary functions that the Breast Cancer Classification software system will perform.</w:t>
      </w:r>
    </w:p>
    <w:p w14:paraId="562DC6A9" w14:textId="432EFD09" w:rsidR="00031611" w:rsidRPr="00631440" w:rsidRDefault="00031611" w:rsidP="00314723">
      <w:pPr>
        <w:numPr>
          <w:ilvl w:val="0"/>
          <w:numId w:val="9"/>
        </w:numPr>
        <w:spacing w:before="6" w:line="276" w:lineRule="auto"/>
        <w:jc w:val="both"/>
        <w:rPr>
          <w:sz w:val="24"/>
          <w:szCs w:val="24"/>
          <w:lang w:val="en-IN"/>
        </w:rPr>
      </w:pPr>
      <w:r w:rsidRPr="00631440">
        <w:rPr>
          <w:sz w:val="24"/>
          <w:szCs w:val="24"/>
          <w:lang w:val="en-IN"/>
        </w:rPr>
        <w:t>Image Data Handling.</w:t>
      </w:r>
    </w:p>
    <w:p w14:paraId="19ECDFB3" w14:textId="7CAE23AC" w:rsidR="00031611" w:rsidRPr="00631440" w:rsidRDefault="00031611" w:rsidP="00314723">
      <w:pPr>
        <w:numPr>
          <w:ilvl w:val="0"/>
          <w:numId w:val="9"/>
        </w:numPr>
        <w:spacing w:before="6" w:line="276" w:lineRule="auto"/>
        <w:jc w:val="both"/>
        <w:rPr>
          <w:sz w:val="24"/>
          <w:szCs w:val="24"/>
          <w:lang w:val="en-IN"/>
        </w:rPr>
      </w:pPr>
      <w:r w:rsidRPr="00631440">
        <w:rPr>
          <w:sz w:val="24"/>
          <w:szCs w:val="24"/>
          <w:lang w:val="en-IN"/>
        </w:rPr>
        <w:t>Classification Model Management</w:t>
      </w:r>
    </w:p>
    <w:p w14:paraId="37B73CB4" w14:textId="3F9B82C8" w:rsidR="00031611" w:rsidRPr="00631440" w:rsidRDefault="00031611" w:rsidP="00314723">
      <w:pPr>
        <w:numPr>
          <w:ilvl w:val="0"/>
          <w:numId w:val="9"/>
        </w:numPr>
        <w:spacing w:before="6" w:line="276" w:lineRule="auto"/>
        <w:jc w:val="both"/>
        <w:rPr>
          <w:sz w:val="24"/>
          <w:szCs w:val="24"/>
          <w:lang w:val="en-IN"/>
        </w:rPr>
      </w:pPr>
      <w:r w:rsidRPr="00631440">
        <w:rPr>
          <w:sz w:val="24"/>
          <w:szCs w:val="24"/>
          <w:lang w:val="en-IN"/>
        </w:rPr>
        <w:t>Image Classification Processing</w:t>
      </w:r>
    </w:p>
    <w:p w14:paraId="5446637F" w14:textId="4BF511E4" w:rsidR="00031611" w:rsidRPr="00631440" w:rsidRDefault="00031611" w:rsidP="00314723">
      <w:pPr>
        <w:numPr>
          <w:ilvl w:val="0"/>
          <w:numId w:val="9"/>
        </w:numPr>
        <w:spacing w:before="6" w:line="276" w:lineRule="auto"/>
        <w:jc w:val="both"/>
        <w:rPr>
          <w:sz w:val="24"/>
          <w:szCs w:val="24"/>
          <w:lang w:val="en-IN"/>
        </w:rPr>
      </w:pPr>
      <w:r w:rsidRPr="00631440">
        <w:rPr>
          <w:sz w:val="24"/>
          <w:szCs w:val="24"/>
          <w:lang w:val="en-IN"/>
        </w:rPr>
        <w:t>Performance Evaluation and Reporting</w:t>
      </w:r>
    </w:p>
    <w:p w14:paraId="06315BA0" w14:textId="77777777" w:rsidR="005A7BC6" w:rsidRPr="00F871F3" w:rsidRDefault="005A7BC6">
      <w:pPr>
        <w:spacing w:before="6" w:line="240" w:lineRule="exact"/>
        <w:rPr>
          <w:sz w:val="24"/>
          <w:szCs w:val="24"/>
        </w:rPr>
      </w:pPr>
    </w:p>
    <w:p w14:paraId="2E94C1D9" w14:textId="77777777" w:rsidR="005A7BC6" w:rsidRPr="00F871F3" w:rsidRDefault="00D93033">
      <w:pPr>
        <w:ind w:left="120"/>
        <w:rPr>
          <w:sz w:val="28"/>
          <w:szCs w:val="28"/>
        </w:rPr>
      </w:pPr>
      <w:r w:rsidRPr="00F871F3">
        <w:rPr>
          <w:b/>
          <w:spacing w:val="1"/>
          <w:sz w:val="28"/>
          <w:szCs w:val="28"/>
        </w:rPr>
        <w:t>2</w:t>
      </w:r>
      <w:r w:rsidRPr="00F871F3">
        <w:rPr>
          <w:b/>
          <w:sz w:val="28"/>
          <w:szCs w:val="28"/>
        </w:rPr>
        <w:t>.3</w:t>
      </w:r>
      <w:r w:rsidRPr="00F871F3">
        <w:rPr>
          <w:b/>
          <w:spacing w:val="1"/>
          <w:sz w:val="28"/>
          <w:szCs w:val="28"/>
        </w:rPr>
        <w:t xml:space="preserve"> </w:t>
      </w:r>
      <w:r w:rsidRPr="00F871F3">
        <w:rPr>
          <w:b/>
          <w:spacing w:val="-1"/>
          <w:sz w:val="28"/>
          <w:szCs w:val="28"/>
        </w:rPr>
        <w:t>Us</w:t>
      </w:r>
      <w:r w:rsidRPr="00F871F3">
        <w:rPr>
          <w:b/>
          <w:sz w:val="28"/>
          <w:szCs w:val="28"/>
        </w:rPr>
        <w:t xml:space="preserve">er </w:t>
      </w:r>
      <w:r w:rsidRPr="00F871F3">
        <w:rPr>
          <w:b/>
          <w:spacing w:val="-1"/>
          <w:sz w:val="28"/>
          <w:szCs w:val="28"/>
        </w:rPr>
        <w:t>C</w:t>
      </w:r>
      <w:r w:rsidRPr="00F871F3">
        <w:rPr>
          <w:b/>
          <w:sz w:val="28"/>
          <w:szCs w:val="28"/>
        </w:rPr>
        <w:t>h</w:t>
      </w:r>
      <w:r w:rsidRPr="00F871F3">
        <w:rPr>
          <w:b/>
          <w:spacing w:val="1"/>
          <w:sz w:val="28"/>
          <w:szCs w:val="28"/>
        </w:rPr>
        <w:t>a</w:t>
      </w:r>
      <w:r w:rsidRPr="00F871F3">
        <w:rPr>
          <w:b/>
          <w:spacing w:val="-2"/>
          <w:sz w:val="28"/>
          <w:szCs w:val="28"/>
        </w:rPr>
        <w:t>r</w:t>
      </w:r>
      <w:r w:rsidRPr="00F871F3">
        <w:rPr>
          <w:b/>
          <w:spacing w:val="1"/>
          <w:sz w:val="28"/>
          <w:szCs w:val="28"/>
        </w:rPr>
        <w:t>a</w:t>
      </w:r>
      <w:r w:rsidRPr="00F871F3">
        <w:rPr>
          <w:b/>
          <w:sz w:val="28"/>
          <w:szCs w:val="28"/>
        </w:rPr>
        <w:t>c</w:t>
      </w:r>
      <w:r w:rsidRPr="00F871F3">
        <w:rPr>
          <w:b/>
          <w:spacing w:val="-2"/>
          <w:sz w:val="28"/>
          <w:szCs w:val="28"/>
        </w:rPr>
        <w:t>t</w:t>
      </w:r>
      <w:r w:rsidRPr="00F871F3">
        <w:rPr>
          <w:b/>
          <w:sz w:val="28"/>
          <w:szCs w:val="28"/>
        </w:rPr>
        <w:t>er</w:t>
      </w:r>
      <w:r w:rsidRPr="00F871F3">
        <w:rPr>
          <w:b/>
          <w:spacing w:val="-1"/>
          <w:sz w:val="28"/>
          <w:szCs w:val="28"/>
        </w:rPr>
        <w:t>i</w:t>
      </w:r>
      <w:r w:rsidRPr="00F871F3">
        <w:rPr>
          <w:b/>
          <w:spacing w:val="1"/>
          <w:sz w:val="28"/>
          <w:szCs w:val="28"/>
        </w:rPr>
        <w:t>s</w:t>
      </w:r>
      <w:r w:rsidRPr="00F871F3">
        <w:rPr>
          <w:b/>
          <w:sz w:val="28"/>
          <w:szCs w:val="28"/>
        </w:rPr>
        <w:t>t</w:t>
      </w:r>
      <w:r w:rsidRPr="00F871F3">
        <w:rPr>
          <w:b/>
          <w:spacing w:val="-1"/>
          <w:sz w:val="28"/>
          <w:szCs w:val="28"/>
        </w:rPr>
        <w:t>i</w:t>
      </w:r>
      <w:r w:rsidRPr="00F871F3">
        <w:rPr>
          <w:b/>
          <w:sz w:val="28"/>
          <w:szCs w:val="28"/>
        </w:rPr>
        <w:t>cs</w:t>
      </w:r>
    </w:p>
    <w:p w14:paraId="1BDD6891" w14:textId="77777777" w:rsidR="005A7BC6" w:rsidRPr="00F871F3" w:rsidRDefault="005A7BC6">
      <w:pPr>
        <w:spacing w:before="4" w:line="100" w:lineRule="exact"/>
        <w:rPr>
          <w:sz w:val="11"/>
          <w:szCs w:val="11"/>
        </w:rPr>
      </w:pPr>
    </w:p>
    <w:p w14:paraId="080CE7CC" w14:textId="547304DB" w:rsidR="00CF6FED" w:rsidRPr="00BF6EF9" w:rsidRDefault="00BF6EF9" w:rsidP="004B3688">
      <w:pPr>
        <w:spacing w:before="6" w:line="276" w:lineRule="auto"/>
        <w:jc w:val="both"/>
        <w:rPr>
          <w:sz w:val="24"/>
          <w:szCs w:val="24"/>
          <w:lang w:val="en-IN"/>
        </w:rPr>
      </w:pPr>
      <w:r w:rsidRPr="00BF6EF9">
        <w:rPr>
          <w:sz w:val="24"/>
          <w:szCs w:val="24"/>
          <w:lang w:val="en-IN"/>
        </w:rPr>
        <w:t>This subsection describes the general characteristics of the individuals who are expected to interact with the Breast Cancer Classification system. Understanding these characteristics is crucial for defining the system's requirements and ensuring its usability and effectiveness.</w:t>
      </w:r>
    </w:p>
    <w:p w14:paraId="15638B6E" w14:textId="77777777" w:rsidR="00BF6EF9" w:rsidRPr="00BF6EF9" w:rsidRDefault="00BF6EF9" w:rsidP="004B3688">
      <w:pPr>
        <w:numPr>
          <w:ilvl w:val="0"/>
          <w:numId w:val="10"/>
        </w:numPr>
        <w:spacing w:before="6" w:line="276" w:lineRule="auto"/>
        <w:jc w:val="both"/>
        <w:rPr>
          <w:sz w:val="24"/>
          <w:szCs w:val="24"/>
          <w:lang w:val="en-IN"/>
        </w:rPr>
      </w:pPr>
      <w:r w:rsidRPr="00BF6EF9">
        <w:rPr>
          <w:b/>
          <w:bCs/>
          <w:sz w:val="24"/>
          <w:szCs w:val="24"/>
          <w:lang w:val="en-IN"/>
        </w:rPr>
        <w:t>Researchers:</w:t>
      </w:r>
      <w:r w:rsidRPr="00BF6EF9">
        <w:rPr>
          <w:sz w:val="24"/>
          <w:szCs w:val="24"/>
          <w:lang w:val="en-IN"/>
        </w:rPr>
        <w:t xml:space="preserve"> </w:t>
      </w:r>
    </w:p>
    <w:p w14:paraId="0879C824" w14:textId="77777777" w:rsidR="00BF6EF9" w:rsidRPr="00BF6EF9" w:rsidRDefault="00BF6EF9" w:rsidP="004B3688">
      <w:pPr>
        <w:numPr>
          <w:ilvl w:val="1"/>
          <w:numId w:val="10"/>
        </w:numPr>
        <w:spacing w:before="6" w:line="276" w:lineRule="auto"/>
        <w:jc w:val="both"/>
        <w:rPr>
          <w:sz w:val="24"/>
          <w:szCs w:val="24"/>
          <w:lang w:val="en-IN"/>
        </w:rPr>
      </w:pPr>
      <w:r w:rsidRPr="00BF6EF9">
        <w:rPr>
          <w:sz w:val="24"/>
          <w:szCs w:val="24"/>
          <w:lang w:val="en-IN"/>
        </w:rPr>
        <w:t xml:space="preserve">They will use the system to: </w:t>
      </w:r>
    </w:p>
    <w:p w14:paraId="42FFBE28" w14:textId="77777777" w:rsidR="00BF6EF9" w:rsidRPr="00BF6EF9" w:rsidRDefault="00BF6EF9" w:rsidP="004B3688">
      <w:pPr>
        <w:numPr>
          <w:ilvl w:val="2"/>
          <w:numId w:val="10"/>
        </w:numPr>
        <w:spacing w:before="6" w:line="276" w:lineRule="auto"/>
        <w:jc w:val="both"/>
        <w:rPr>
          <w:sz w:val="24"/>
          <w:szCs w:val="24"/>
          <w:lang w:val="en-IN"/>
        </w:rPr>
      </w:pPr>
      <w:r w:rsidRPr="00BF6EF9">
        <w:rPr>
          <w:sz w:val="24"/>
          <w:szCs w:val="24"/>
          <w:lang w:val="en-IN"/>
        </w:rPr>
        <w:t>Conduct experiments to evaluate different classification models and techniques.</w:t>
      </w:r>
    </w:p>
    <w:p w14:paraId="682EDD65" w14:textId="77777777" w:rsidR="00BF6EF9" w:rsidRPr="00BF6EF9" w:rsidRDefault="00BF6EF9" w:rsidP="004B3688">
      <w:pPr>
        <w:numPr>
          <w:ilvl w:val="2"/>
          <w:numId w:val="10"/>
        </w:numPr>
        <w:spacing w:before="6" w:line="276" w:lineRule="auto"/>
        <w:jc w:val="both"/>
        <w:rPr>
          <w:sz w:val="24"/>
          <w:szCs w:val="24"/>
          <w:lang w:val="en-IN"/>
        </w:rPr>
      </w:pPr>
      <w:proofErr w:type="spellStart"/>
      <w:r w:rsidRPr="00BF6EF9">
        <w:rPr>
          <w:sz w:val="24"/>
          <w:szCs w:val="24"/>
          <w:lang w:val="en-IN"/>
        </w:rPr>
        <w:t>Analyze</w:t>
      </w:r>
      <w:proofErr w:type="spellEnd"/>
      <w:r w:rsidRPr="00BF6EF9">
        <w:rPr>
          <w:sz w:val="24"/>
          <w:szCs w:val="24"/>
          <w:lang w:val="en-IN"/>
        </w:rPr>
        <w:t xml:space="preserve"> the impact of various preprocessing methods on classification accuracy.</w:t>
      </w:r>
    </w:p>
    <w:p w14:paraId="68F055DD" w14:textId="77777777" w:rsidR="00BF6EF9" w:rsidRPr="00BF6EF9" w:rsidRDefault="00BF6EF9" w:rsidP="004B3688">
      <w:pPr>
        <w:numPr>
          <w:ilvl w:val="2"/>
          <w:numId w:val="10"/>
        </w:numPr>
        <w:spacing w:before="6" w:line="276" w:lineRule="auto"/>
        <w:jc w:val="both"/>
        <w:rPr>
          <w:sz w:val="24"/>
          <w:szCs w:val="24"/>
          <w:lang w:val="en-IN"/>
        </w:rPr>
      </w:pPr>
      <w:r w:rsidRPr="00BF6EF9">
        <w:rPr>
          <w:sz w:val="24"/>
          <w:szCs w:val="24"/>
          <w:lang w:val="en-IN"/>
        </w:rPr>
        <w:t>Potentially integrate the system into a larger research workflow.</w:t>
      </w:r>
    </w:p>
    <w:p w14:paraId="0E3EB8D3" w14:textId="77777777" w:rsidR="00BF6EF9" w:rsidRPr="00BF6EF9" w:rsidRDefault="00BF6EF9" w:rsidP="004B3688">
      <w:pPr>
        <w:numPr>
          <w:ilvl w:val="0"/>
          <w:numId w:val="10"/>
        </w:numPr>
        <w:spacing w:before="6" w:line="276" w:lineRule="auto"/>
        <w:jc w:val="both"/>
        <w:rPr>
          <w:sz w:val="24"/>
          <w:szCs w:val="24"/>
          <w:lang w:val="en-IN"/>
        </w:rPr>
      </w:pPr>
      <w:r w:rsidRPr="00BF6EF9">
        <w:rPr>
          <w:b/>
          <w:bCs/>
          <w:sz w:val="24"/>
          <w:szCs w:val="24"/>
          <w:lang w:val="en-IN"/>
        </w:rPr>
        <w:t>Data Scientists/Machine Learning Engineers:</w:t>
      </w:r>
      <w:r w:rsidRPr="00BF6EF9">
        <w:rPr>
          <w:sz w:val="24"/>
          <w:szCs w:val="24"/>
          <w:lang w:val="en-IN"/>
        </w:rPr>
        <w:t xml:space="preserve"> </w:t>
      </w:r>
    </w:p>
    <w:p w14:paraId="17452376" w14:textId="77777777" w:rsidR="00BF6EF9" w:rsidRPr="00BF6EF9" w:rsidRDefault="00BF6EF9" w:rsidP="004B3688">
      <w:pPr>
        <w:numPr>
          <w:ilvl w:val="1"/>
          <w:numId w:val="10"/>
        </w:numPr>
        <w:spacing w:before="6" w:line="276" w:lineRule="auto"/>
        <w:jc w:val="both"/>
        <w:rPr>
          <w:sz w:val="24"/>
          <w:szCs w:val="24"/>
          <w:lang w:val="en-IN"/>
        </w:rPr>
      </w:pPr>
      <w:r w:rsidRPr="00BF6EF9">
        <w:rPr>
          <w:sz w:val="24"/>
          <w:szCs w:val="24"/>
          <w:lang w:val="en-IN"/>
        </w:rPr>
        <w:t>These users may be involved in developing, maintaining, or optimizing the system.</w:t>
      </w:r>
    </w:p>
    <w:p w14:paraId="526E312B" w14:textId="77777777" w:rsidR="00BF6EF9" w:rsidRPr="00BF6EF9" w:rsidRDefault="00BF6EF9" w:rsidP="004B3688">
      <w:pPr>
        <w:numPr>
          <w:ilvl w:val="1"/>
          <w:numId w:val="10"/>
        </w:numPr>
        <w:spacing w:before="6" w:line="276" w:lineRule="auto"/>
        <w:jc w:val="both"/>
        <w:rPr>
          <w:sz w:val="24"/>
          <w:szCs w:val="24"/>
          <w:lang w:val="en-IN"/>
        </w:rPr>
      </w:pPr>
      <w:r w:rsidRPr="00BF6EF9">
        <w:rPr>
          <w:sz w:val="24"/>
          <w:szCs w:val="24"/>
          <w:lang w:val="en-IN"/>
        </w:rPr>
        <w:t xml:space="preserve">They will possess expertise in: </w:t>
      </w:r>
    </w:p>
    <w:p w14:paraId="68612D83" w14:textId="77777777" w:rsidR="00BF6EF9" w:rsidRPr="00BF6EF9" w:rsidRDefault="00BF6EF9" w:rsidP="004B3688">
      <w:pPr>
        <w:numPr>
          <w:ilvl w:val="2"/>
          <w:numId w:val="10"/>
        </w:numPr>
        <w:spacing w:before="6" w:line="276" w:lineRule="auto"/>
        <w:jc w:val="both"/>
        <w:rPr>
          <w:sz w:val="24"/>
          <w:szCs w:val="24"/>
          <w:lang w:val="en-IN"/>
        </w:rPr>
      </w:pPr>
      <w:r w:rsidRPr="00BF6EF9">
        <w:rPr>
          <w:sz w:val="24"/>
          <w:szCs w:val="24"/>
          <w:lang w:val="en-IN"/>
        </w:rPr>
        <w:t>Machine learning model development and training</w:t>
      </w:r>
    </w:p>
    <w:p w14:paraId="731BF432" w14:textId="77777777" w:rsidR="00BF6EF9" w:rsidRPr="00BF6EF9" w:rsidRDefault="00BF6EF9" w:rsidP="004B3688">
      <w:pPr>
        <w:numPr>
          <w:ilvl w:val="2"/>
          <w:numId w:val="10"/>
        </w:numPr>
        <w:spacing w:before="6" w:line="276" w:lineRule="auto"/>
        <w:jc w:val="both"/>
        <w:rPr>
          <w:sz w:val="24"/>
          <w:szCs w:val="24"/>
          <w:lang w:val="en-IN"/>
        </w:rPr>
      </w:pPr>
      <w:r w:rsidRPr="00BF6EF9">
        <w:rPr>
          <w:sz w:val="24"/>
          <w:szCs w:val="24"/>
          <w:lang w:val="en-IN"/>
        </w:rPr>
        <w:t>Software engineering principles</w:t>
      </w:r>
    </w:p>
    <w:p w14:paraId="12741ACD" w14:textId="77777777" w:rsidR="00BF6EF9" w:rsidRPr="00BF6EF9" w:rsidRDefault="00BF6EF9" w:rsidP="004B3688">
      <w:pPr>
        <w:numPr>
          <w:ilvl w:val="2"/>
          <w:numId w:val="10"/>
        </w:numPr>
        <w:spacing w:before="6" w:line="276" w:lineRule="auto"/>
        <w:jc w:val="both"/>
        <w:rPr>
          <w:sz w:val="24"/>
          <w:szCs w:val="24"/>
          <w:lang w:val="en-IN"/>
        </w:rPr>
      </w:pPr>
      <w:r w:rsidRPr="00BF6EF9">
        <w:rPr>
          <w:sz w:val="24"/>
          <w:szCs w:val="24"/>
          <w:lang w:val="en-IN"/>
        </w:rPr>
        <w:t>Computational optimization</w:t>
      </w:r>
    </w:p>
    <w:p w14:paraId="7E87ABB9" w14:textId="62071E8A" w:rsidR="00CF6FED" w:rsidRPr="00FF5DE5" w:rsidRDefault="00BF6EF9" w:rsidP="00FF5DE5">
      <w:pPr>
        <w:numPr>
          <w:ilvl w:val="1"/>
          <w:numId w:val="10"/>
        </w:numPr>
        <w:spacing w:before="6" w:line="276" w:lineRule="auto"/>
        <w:jc w:val="both"/>
        <w:rPr>
          <w:sz w:val="24"/>
          <w:szCs w:val="24"/>
          <w:lang w:val="en-IN"/>
        </w:rPr>
      </w:pPr>
      <w:r w:rsidRPr="00BF6EF9">
        <w:rPr>
          <w:sz w:val="24"/>
          <w:szCs w:val="24"/>
          <w:lang w:val="en-IN"/>
        </w:rPr>
        <w:t>They will likely interact with the system at a code level, modifying and extending its functionality.</w:t>
      </w:r>
    </w:p>
    <w:p w14:paraId="08C2E777" w14:textId="77777777" w:rsidR="00BF6EF9" w:rsidRPr="00BF6EF9" w:rsidRDefault="00BF6EF9" w:rsidP="004B3688">
      <w:pPr>
        <w:numPr>
          <w:ilvl w:val="0"/>
          <w:numId w:val="10"/>
        </w:numPr>
        <w:spacing w:before="6" w:line="276" w:lineRule="auto"/>
        <w:jc w:val="both"/>
        <w:rPr>
          <w:sz w:val="24"/>
          <w:szCs w:val="24"/>
          <w:lang w:val="en-IN"/>
        </w:rPr>
      </w:pPr>
      <w:r w:rsidRPr="00BF6EF9">
        <w:rPr>
          <w:b/>
          <w:bCs/>
          <w:sz w:val="24"/>
          <w:szCs w:val="24"/>
          <w:lang w:val="en-IN"/>
        </w:rPr>
        <w:t>Medical Professionals (Potentially):</w:t>
      </w:r>
      <w:r w:rsidRPr="00BF6EF9">
        <w:rPr>
          <w:sz w:val="24"/>
          <w:szCs w:val="24"/>
          <w:lang w:val="en-IN"/>
        </w:rPr>
        <w:t xml:space="preserve"> </w:t>
      </w:r>
    </w:p>
    <w:p w14:paraId="383686BD" w14:textId="77777777" w:rsidR="00BF6EF9" w:rsidRPr="00BF6EF9" w:rsidRDefault="00BF6EF9" w:rsidP="004B3688">
      <w:pPr>
        <w:numPr>
          <w:ilvl w:val="1"/>
          <w:numId w:val="10"/>
        </w:numPr>
        <w:spacing w:before="6" w:line="276" w:lineRule="auto"/>
        <w:jc w:val="both"/>
        <w:rPr>
          <w:sz w:val="24"/>
          <w:szCs w:val="24"/>
          <w:lang w:val="en-IN"/>
        </w:rPr>
      </w:pPr>
      <w:r w:rsidRPr="00BF6EF9">
        <w:rPr>
          <w:sz w:val="24"/>
          <w:szCs w:val="24"/>
          <w:lang w:val="en-IN"/>
        </w:rPr>
        <w:t>In some cases, medical professionals (e.g., radiologists) might interact with the system, though likely in a research or evaluation context rather than direct clinical use.</w:t>
      </w:r>
    </w:p>
    <w:p w14:paraId="1EDBD794" w14:textId="77777777" w:rsidR="00BF6EF9" w:rsidRPr="00BF6EF9" w:rsidRDefault="00BF6EF9" w:rsidP="004B3688">
      <w:pPr>
        <w:numPr>
          <w:ilvl w:val="1"/>
          <w:numId w:val="10"/>
        </w:numPr>
        <w:spacing w:before="6" w:line="276" w:lineRule="auto"/>
        <w:jc w:val="both"/>
        <w:rPr>
          <w:sz w:val="24"/>
          <w:szCs w:val="24"/>
          <w:lang w:val="en-IN"/>
        </w:rPr>
      </w:pPr>
      <w:r w:rsidRPr="00BF6EF9">
        <w:rPr>
          <w:sz w:val="24"/>
          <w:szCs w:val="24"/>
          <w:lang w:val="en-IN"/>
        </w:rPr>
        <w:t xml:space="preserve">Their expertise will be in: </w:t>
      </w:r>
    </w:p>
    <w:p w14:paraId="72EA1736" w14:textId="77777777" w:rsidR="00BF6EF9" w:rsidRPr="00BF6EF9" w:rsidRDefault="00BF6EF9" w:rsidP="004B3688">
      <w:pPr>
        <w:numPr>
          <w:ilvl w:val="2"/>
          <w:numId w:val="10"/>
        </w:numPr>
        <w:spacing w:before="6" w:line="276" w:lineRule="auto"/>
        <w:jc w:val="both"/>
        <w:rPr>
          <w:sz w:val="24"/>
          <w:szCs w:val="24"/>
          <w:lang w:val="en-IN"/>
        </w:rPr>
      </w:pPr>
      <w:r w:rsidRPr="00BF6EF9">
        <w:rPr>
          <w:sz w:val="24"/>
          <w:szCs w:val="24"/>
          <w:lang w:val="en-IN"/>
        </w:rPr>
        <w:t>Breast cancer diagnosis and medical imaging interpretation.</w:t>
      </w:r>
    </w:p>
    <w:p w14:paraId="4A0C4858" w14:textId="77777777" w:rsidR="00BF6EF9" w:rsidRPr="00BF6EF9" w:rsidRDefault="00BF6EF9" w:rsidP="004B3688">
      <w:pPr>
        <w:spacing w:before="6" w:line="276" w:lineRule="auto"/>
        <w:jc w:val="both"/>
        <w:rPr>
          <w:sz w:val="24"/>
          <w:szCs w:val="24"/>
          <w:lang w:val="en-IN"/>
        </w:rPr>
      </w:pPr>
      <w:r w:rsidRPr="00BF6EF9">
        <w:rPr>
          <w:b/>
          <w:bCs/>
          <w:sz w:val="24"/>
          <w:szCs w:val="24"/>
          <w:lang w:val="en-IN"/>
        </w:rPr>
        <w:t>General User Considerations:</w:t>
      </w:r>
    </w:p>
    <w:p w14:paraId="5440218C" w14:textId="7D98DD71" w:rsidR="00BF6EF9" w:rsidRPr="00DF19E6" w:rsidRDefault="00BF6EF9" w:rsidP="004B3688">
      <w:pPr>
        <w:numPr>
          <w:ilvl w:val="0"/>
          <w:numId w:val="11"/>
        </w:numPr>
        <w:spacing w:before="6" w:line="276" w:lineRule="auto"/>
        <w:jc w:val="both"/>
        <w:rPr>
          <w:sz w:val="24"/>
          <w:szCs w:val="24"/>
          <w:lang w:val="en-IN"/>
        </w:rPr>
      </w:pPr>
      <w:r w:rsidRPr="00DF19E6">
        <w:rPr>
          <w:sz w:val="24"/>
          <w:szCs w:val="24"/>
          <w:lang w:val="en-IN"/>
        </w:rPr>
        <w:t>Technical Proficiency</w:t>
      </w:r>
    </w:p>
    <w:p w14:paraId="3B53DFEF" w14:textId="59F719E4" w:rsidR="00BF6EF9" w:rsidRPr="00DF19E6" w:rsidRDefault="00BF6EF9" w:rsidP="004B3688">
      <w:pPr>
        <w:numPr>
          <w:ilvl w:val="0"/>
          <w:numId w:val="11"/>
        </w:numPr>
        <w:spacing w:before="6" w:line="276" w:lineRule="auto"/>
        <w:jc w:val="both"/>
        <w:rPr>
          <w:sz w:val="24"/>
          <w:szCs w:val="24"/>
          <w:lang w:val="en-IN"/>
        </w:rPr>
      </w:pPr>
      <w:r w:rsidRPr="00DF19E6">
        <w:rPr>
          <w:sz w:val="24"/>
          <w:szCs w:val="24"/>
          <w:lang w:val="en-IN"/>
        </w:rPr>
        <w:t>Data Interpretation Skills</w:t>
      </w:r>
    </w:p>
    <w:p w14:paraId="1BC2B921" w14:textId="353F56F1" w:rsidR="00BF6EF9" w:rsidRPr="00DF19E6" w:rsidRDefault="00BF6EF9" w:rsidP="004B3688">
      <w:pPr>
        <w:numPr>
          <w:ilvl w:val="0"/>
          <w:numId w:val="11"/>
        </w:numPr>
        <w:spacing w:before="6" w:line="276" w:lineRule="auto"/>
        <w:jc w:val="both"/>
        <w:rPr>
          <w:sz w:val="24"/>
          <w:szCs w:val="24"/>
          <w:lang w:val="en-IN"/>
        </w:rPr>
      </w:pPr>
      <w:r w:rsidRPr="00DF19E6">
        <w:rPr>
          <w:sz w:val="24"/>
          <w:szCs w:val="24"/>
          <w:lang w:val="en-IN"/>
        </w:rPr>
        <w:t>Research Focus</w:t>
      </w:r>
    </w:p>
    <w:p w14:paraId="043928CE" w14:textId="77777777" w:rsidR="005A7BC6" w:rsidRPr="00F871F3" w:rsidRDefault="005A7BC6">
      <w:pPr>
        <w:spacing w:before="6" w:line="240" w:lineRule="exact"/>
        <w:rPr>
          <w:sz w:val="24"/>
          <w:szCs w:val="24"/>
        </w:rPr>
      </w:pPr>
    </w:p>
    <w:p w14:paraId="1FDF2242" w14:textId="77777777" w:rsidR="005A7BC6" w:rsidRPr="00F871F3" w:rsidRDefault="00D93033">
      <w:pPr>
        <w:ind w:left="120"/>
        <w:rPr>
          <w:sz w:val="28"/>
          <w:szCs w:val="28"/>
        </w:rPr>
      </w:pPr>
      <w:r w:rsidRPr="00F871F3">
        <w:rPr>
          <w:b/>
          <w:spacing w:val="1"/>
          <w:sz w:val="28"/>
          <w:szCs w:val="28"/>
        </w:rPr>
        <w:t>2</w:t>
      </w:r>
      <w:r w:rsidRPr="00F871F3">
        <w:rPr>
          <w:b/>
          <w:sz w:val="28"/>
          <w:szCs w:val="28"/>
        </w:rPr>
        <w:t>.4</w:t>
      </w:r>
      <w:r w:rsidRPr="00F871F3">
        <w:rPr>
          <w:b/>
          <w:spacing w:val="1"/>
          <w:sz w:val="28"/>
          <w:szCs w:val="28"/>
        </w:rPr>
        <w:t xml:space="preserve"> </w:t>
      </w:r>
      <w:r w:rsidRPr="00F871F3">
        <w:rPr>
          <w:b/>
          <w:sz w:val="28"/>
          <w:szCs w:val="28"/>
        </w:rPr>
        <w:t>G</w:t>
      </w:r>
      <w:r w:rsidRPr="00F871F3">
        <w:rPr>
          <w:b/>
          <w:spacing w:val="-2"/>
          <w:sz w:val="28"/>
          <w:szCs w:val="28"/>
        </w:rPr>
        <w:t>e</w:t>
      </w:r>
      <w:r w:rsidRPr="00F871F3">
        <w:rPr>
          <w:b/>
          <w:sz w:val="28"/>
          <w:szCs w:val="28"/>
        </w:rPr>
        <w:t>ne</w:t>
      </w:r>
      <w:r w:rsidRPr="00F871F3">
        <w:rPr>
          <w:b/>
          <w:spacing w:val="-2"/>
          <w:sz w:val="28"/>
          <w:szCs w:val="28"/>
        </w:rPr>
        <w:t>r</w:t>
      </w:r>
      <w:r w:rsidRPr="00F871F3">
        <w:rPr>
          <w:b/>
          <w:spacing w:val="1"/>
          <w:sz w:val="28"/>
          <w:szCs w:val="28"/>
        </w:rPr>
        <w:t>a</w:t>
      </w:r>
      <w:r w:rsidRPr="00F871F3">
        <w:rPr>
          <w:b/>
          <w:sz w:val="28"/>
          <w:szCs w:val="28"/>
        </w:rPr>
        <w:t>l</w:t>
      </w:r>
      <w:r w:rsidRPr="00F871F3">
        <w:rPr>
          <w:b/>
          <w:spacing w:val="1"/>
          <w:sz w:val="28"/>
          <w:szCs w:val="28"/>
        </w:rPr>
        <w:t xml:space="preserve"> </w:t>
      </w:r>
      <w:r w:rsidRPr="00F871F3">
        <w:rPr>
          <w:b/>
          <w:spacing w:val="-1"/>
          <w:sz w:val="28"/>
          <w:szCs w:val="28"/>
        </w:rPr>
        <w:t>Co</w:t>
      </w:r>
      <w:r w:rsidRPr="00F871F3">
        <w:rPr>
          <w:b/>
          <w:sz w:val="28"/>
          <w:szCs w:val="28"/>
        </w:rPr>
        <w:t>n</w:t>
      </w:r>
      <w:r w:rsidRPr="00F871F3">
        <w:rPr>
          <w:b/>
          <w:spacing w:val="1"/>
          <w:sz w:val="28"/>
          <w:szCs w:val="28"/>
        </w:rPr>
        <w:t>s</w:t>
      </w:r>
      <w:r w:rsidRPr="00F871F3">
        <w:rPr>
          <w:b/>
          <w:spacing w:val="-2"/>
          <w:sz w:val="28"/>
          <w:szCs w:val="28"/>
        </w:rPr>
        <w:t>t</w:t>
      </w:r>
      <w:r w:rsidRPr="00F871F3">
        <w:rPr>
          <w:b/>
          <w:sz w:val="28"/>
          <w:szCs w:val="28"/>
        </w:rPr>
        <w:t>r</w:t>
      </w:r>
      <w:r w:rsidRPr="00F871F3">
        <w:rPr>
          <w:b/>
          <w:spacing w:val="-1"/>
          <w:sz w:val="28"/>
          <w:szCs w:val="28"/>
        </w:rPr>
        <w:t>a</w:t>
      </w:r>
      <w:r w:rsidRPr="00F871F3">
        <w:rPr>
          <w:b/>
          <w:spacing w:val="1"/>
          <w:sz w:val="28"/>
          <w:szCs w:val="28"/>
        </w:rPr>
        <w:t>i</w:t>
      </w:r>
      <w:r w:rsidRPr="00F871F3">
        <w:rPr>
          <w:b/>
          <w:sz w:val="28"/>
          <w:szCs w:val="28"/>
        </w:rPr>
        <w:t>nts</w:t>
      </w:r>
    </w:p>
    <w:p w14:paraId="4E31F306" w14:textId="77777777" w:rsidR="005A7BC6" w:rsidRPr="00F871F3" w:rsidRDefault="005A7BC6">
      <w:pPr>
        <w:spacing w:before="4" w:line="100" w:lineRule="exact"/>
        <w:rPr>
          <w:sz w:val="11"/>
          <w:szCs w:val="11"/>
        </w:rPr>
      </w:pPr>
    </w:p>
    <w:p w14:paraId="358DDD3E" w14:textId="0950BE21" w:rsidR="009717BA" w:rsidRPr="007D1B76" w:rsidRDefault="007D1B76" w:rsidP="00BC6B51">
      <w:pPr>
        <w:spacing w:before="6" w:line="276" w:lineRule="auto"/>
        <w:jc w:val="both"/>
        <w:rPr>
          <w:sz w:val="24"/>
          <w:szCs w:val="24"/>
          <w:lang w:val="en-IN"/>
        </w:rPr>
      </w:pPr>
      <w:r w:rsidRPr="007D1B76">
        <w:rPr>
          <w:sz w:val="24"/>
          <w:szCs w:val="24"/>
          <w:lang w:val="en-IN"/>
        </w:rPr>
        <w:t>This subsection outlines the constraints that will limit the design and implementation choices for the Breast Cancer Classification system. These constraints arise from various factors, including technology, data availability, and resource limitations.</w:t>
      </w:r>
    </w:p>
    <w:p w14:paraId="2E415566" w14:textId="77777777" w:rsidR="007D1B76" w:rsidRPr="007D1B76" w:rsidRDefault="007D1B76" w:rsidP="00BC6B51">
      <w:pPr>
        <w:numPr>
          <w:ilvl w:val="0"/>
          <w:numId w:val="12"/>
        </w:numPr>
        <w:spacing w:before="6" w:line="276" w:lineRule="auto"/>
        <w:jc w:val="both"/>
        <w:rPr>
          <w:sz w:val="24"/>
          <w:szCs w:val="24"/>
          <w:lang w:val="en-IN"/>
        </w:rPr>
      </w:pPr>
      <w:r w:rsidRPr="007D1B76">
        <w:rPr>
          <w:b/>
          <w:bCs/>
          <w:sz w:val="24"/>
          <w:szCs w:val="24"/>
          <w:lang w:val="en-IN"/>
        </w:rPr>
        <w:lastRenderedPageBreak/>
        <w:t>Dataset Dependency:</w:t>
      </w:r>
      <w:r w:rsidRPr="007D1B76">
        <w:rPr>
          <w:sz w:val="24"/>
          <w:szCs w:val="24"/>
          <w:lang w:val="en-IN"/>
        </w:rPr>
        <w:t xml:space="preserve"> The system's performance is heavily reliant on the availability and quality of a suitable dataset of breast ultrasound images. Constraints related to the dataset include: </w:t>
      </w:r>
    </w:p>
    <w:p w14:paraId="1B75F56F" w14:textId="28DE7D2C" w:rsidR="007D1B76" w:rsidRPr="00FE589B" w:rsidRDefault="007D1B76" w:rsidP="00BC6B51">
      <w:pPr>
        <w:numPr>
          <w:ilvl w:val="1"/>
          <w:numId w:val="12"/>
        </w:numPr>
        <w:spacing w:before="6" w:line="276" w:lineRule="auto"/>
        <w:jc w:val="both"/>
        <w:rPr>
          <w:sz w:val="24"/>
          <w:szCs w:val="24"/>
          <w:lang w:val="en-IN"/>
        </w:rPr>
      </w:pPr>
      <w:r w:rsidRPr="00FE589B">
        <w:rPr>
          <w:sz w:val="24"/>
          <w:szCs w:val="24"/>
          <w:lang w:val="en-IN"/>
        </w:rPr>
        <w:t>Data Size</w:t>
      </w:r>
    </w:p>
    <w:p w14:paraId="175572D3" w14:textId="301175BC" w:rsidR="007D1B76" w:rsidRPr="00FE589B" w:rsidRDefault="007D1B76" w:rsidP="00BC6B51">
      <w:pPr>
        <w:numPr>
          <w:ilvl w:val="1"/>
          <w:numId w:val="12"/>
        </w:numPr>
        <w:spacing w:before="6" w:line="276" w:lineRule="auto"/>
        <w:jc w:val="both"/>
        <w:rPr>
          <w:sz w:val="24"/>
          <w:szCs w:val="24"/>
          <w:lang w:val="en-IN"/>
        </w:rPr>
      </w:pPr>
      <w:r w:rsidRPr="00FE589B">
        <w:rPr>
          <w:sz w:val="24"/>
          <w:szCs w:val="24"/>
          <w:lang w:val="en-IN"/>
        </w:rPr>
        <w:t>Data Quality</w:t>
      </w:r>
    </w:p>
    <w:p w14:paraId="4422D7C7" w14:textId="75FEB89D" w:rsidR="007D1B76" w:rsidRPr="00FE589B" w:rsidRDefault="007D1B76" w:rsidP="00BC6B51">
      <w:pPr>
        <w:numPr>
          <w:ilvl w:val="1"/>
          <w:numId w:val="12"/>
        </w:numPr>
        <w:spacing w:before="6" w:line="276" w:lineRule="auto"/>
        <w:jc w:val="both"/>
        <w:rPr>
          <w:sz w:val="24"/>
          <w:szCs w:val="24"/>
          <w:lang w:val="en-IN"/>
        </w:rPr>
      </w:pPr>
      <w:r w:rsidRPr="00FE589B">
        <w:rPr>
          <w:sz w:val="24"/>
          <w:szCs w:val="24"/>
          <w:lang w:val="en-IN"/>
        </w:rPr>
        <w:t>Data Balance</w:t>
      </w:r>
    </w:p>
    <w:p w14:paraId="62F8C945" w14:textId="47FD50A0" w:rsidR="009717BA" w:rsidRPr="00FE589B" w:rsidRDefault="007D1B76" w:rsidP="00BC6B51">
      <w:pPr>
        <w:numPr>
          <w:ilvl w:val="1"/>
          <w:numId w:val="12"/>
        </w:numPr>
        <w:spacing w:before="6" w:line="276" w:lineRule="auto"/>
        <w:jc w:val="both"/>
        <w:rPr>
          <w:sz w:val="24"/>
          <w:szCs w:val="24"/>
          <w:lang w:val="en-IN"/>
        </w:rPr>
      </w:pPr>
      <w:r w:rsidRPr="00FE589B">
        <w:rPr>
          <w:sz w:val="24"/>
          <w:szCs w:val="24"/>
          <w:lang w:val="en-IN"/>
        </w:rPr>
        <w:t>Data Privacy and Availability</w:t>
      </w:r>
    </w:p>
    <w:p w14:paraId="6F1C4170" w14:textId="77777777" w:rsidR="007D1B76" w:rsidRPr="007D1B76" w:rsidRDefault="007D1B76" w:rsidP="00BC6B51">
      <w:pPr>
        <w:numPr>
          <w:ilvl w:val="0"/>
          <w:numId w:val="12"/>
        </w:numPr>
        <w:spacing w:before="6" w:line="276" w:lineRule="auto"/>
        <w:jc w:val="both"/>
        <w:rPr>
          <w:sz w:val="24"/>
          <w:szCs w:val="24"/>
          <w:lang w:val="en-IN"/>
        </w:rPr>
      </w:pPr>
      <w:r w:rsidRPr="007D1B76">
        <w:rPr>
          <w:b/>
          <w:bCs/>
          <w:sz w:val="24"/>
          <w:szCs w:val="24"/>
          <w:lang w:val="en-IN"/>
        </w:rPr>
        <w:t>Model Architecture Constraints:</w:t>
      </w:r>
      <w:r w:rsidRPr="007D1B76">
        <w:rPr>
          <w:sz w:val="24"/>
          <w:szCs w:val="24"/>
          <w:lang w:val="en-IN"/>
        </w:rPr>
        <w:t xml:space="preserve"> </w:t>
      </w:r>
    </w:p>
    <w:p w14:paraId="2A074B11" w14:textId="5EB13CF7" w:rsidR="007D1B76" w:rsidRPr="00165D0F" w:rsidRDefault="007D1B76" w:rsidP="00BC6B51">
      <w:pPr>
        <w:numPr>
          <w:ilvl w:val="1"/>
          <w:numId w:val="12"/>
        </w:numPr>
        <w:spacing w:before="6" w:line="276" w:lineRule="auto"/>
        <w:jc w:val="both"/>
        <w:rPr>
          <w:sz w:val="24"/>
          <w:szCs w:val="24"/>
          <w:lang w:val="en-IN"/>
        </w:rPr>
      </w:pPr>
      <w:r w:rsidRPr="00165D0F">
        <w:rPr>
          <w:sz w:val="24"/>
          <w:szCs w:val="24"/>
          <w:lang w:val="en-IN"/>
        </w:rPr>
        <w:t>Pre-trained Model Choice</w:t>
      </w:r>
    </w:p>
    <w:p w14:paraId="417E9D04" w14:textId="507CB1E3" w:rsidR="009717BA" w:rsidRPr="00165D0F" w:rsidRDefault="007D1B76" w:rsidP="00BC6B51">
      <w:pPr>
        <w:numPr>
          <w:ilvl w:val="1"/>
          <w:numId w:val="12"/>
        </w:numPr>
        <w:spacing w:before="6" w:line="276" w:lineRule="auto"/>
        <w:jc w:val="both"/>
        <w:rPr>
          <w:sz w:val="24"/>
          <w:szCs w:val="24"/>
          <w:lang w:val="en-IN"/>
        </w:rPr>
      </w:pPr>
      <w:r w:rsidRPr="00165D0F">
        <w:rPr>
          <w:sz w:val="24"/>
          <w:szCs w:val="24"/>
          <w:lang w:val="en-IN"/>
        </w:rPr>
        <w:t>Computational Complexity</w:t>
      </w:r>
    </w:p>
    <w:p w14:paraId="0E83ABE8" w14:textId="77777777" w:rsidR="007D1B76" w:rsidRPr="007D1B76" w:rsidRDefault="007D1B76" w:rsidP="00BC6B51">
      <w:pPr>
        <w:numPr>
          <w:ilvl w:val="0"/>
          <w:numId w:val="12"/>
        </w:numPr>
        <w:spacing w:before="6" w:line="276" w:lineRule="auto"/>
        <w:jc w:val="both"/>
        <w:rPr>
          <w:sz w:val="24"/>
          <w:szCs w:val="24"/>
          <w:lang w:val="en-IN"/>
        </w:rPr>
      </w:pPr>
      <w:r w:rsidRPr="007D1B76">
        <w:rPr>
          <w:b/>
          <w:bCs/>
          <w:sz w:val="24"/>
          <w:szCs w:val="24"/>
          <w:lang w:val="en-IN"/>
        </w:rPr>
        <w:t>Computational Resource Constraints:</w:t>
      </w:r>
      <w:r w:rsidRPr="007D1B76">
        <w:rPr>
          <w:sz w:val="24"/>
          <w:szCs w:val="24"/>
          <w:lang w:val="en-IN"/>
        </w:rPr>
        <w:t xml:space="preserve"> </w:t>
      </w:r>
    </w:p>
    <w:p w14:paraId="6C669A5A" w14:textId="40AE057A" w:rsidR="007D1B76" w:rsidRPr="00165D0F" w:rsidRDefault="007D1B76" w:rsidP="00BC6B51">
      <w:pPr>
        <w:numPr>
          <w:ilvl w:val="1"/>
          <w:numId w:val="12"/>
        </w:numPr>
        <w:spacing w:before="6" w:line="276" w:lineRule="auto"/>
        <w:jc w:val="both"/>
        <w:rPr>
          <w:sz w:val="24"/>
          <w:szCs w:val="24"/>
          <w:lang w:val="en-IN"/>
        </w:rPr>
      </w:pPr>
      <w:r w:rsidRPr="00165D0F">
        <w:rPr>
          <w:sz w:val="24"/>
          <w:szCs w:val="24"/>
          <w:lang w:val="en-IN"/>
        </w:rPr>
        <w:t>Hardware Limitations</w:t>
      </w:r>
    </w:p>
    <w:p w14:paraId="769BA3B6" w14:textId="6F14ED8A" w:rsidR="009717BA" w:rsidRPr="00165D0F" w:rsidRDefault="007D1B76" w:rsidP="00BC6B51">
      <w:pPr>
        <w:numPr>
          <w:ilvl w:val="1"/>
          <w:numId w:val="12"/>
        </w:numPr>
        <w:spacing w:before="6" w:line="276" w:lineRule="auto"/>
        <w:jc w:val="both"/>
        <w:rPr>
          <w:sz w:val="24"/>
          <w:szCs w:val="24"/>
          <w:lang w:val="en-IN"/>
        </w:rPr>
      </w:pPr>
      <w:r w:rsidRPr="00165D0F">
        <w:rPr>
          <w:sz w:val="24"/>
          <w:szCs w:val="24"/>
          <w:lang w:val="en-IN"/>
        </w:rPr>
        <w:t>Memory Constraints</w:t>
      </w:r>
    </w:p>
    <w:p w14:paraId="21A00019" w14:textId="77777777" w:rsidR="007D1B76" w:rsidRPr="007D1B76" w:rsidRDefault="007D1B76" w:rsidP="00BC6B51">
      <w:pPr>
        <w:numPr>
          <w:ilvl w:val="0"/>
          <w:numId w:val="12"/>
        </w:numPr>
        <w:spacing w:before="6" w:line="276" w:lineRule="auto"/>
        <w:jc w:val="both"/>
        <w:rPr>
          <w:sz w:val="24"/>
          <w:szCs w:val="24"/>
          <w:lang w:val="en-IN"/>
        </w:rPr>
      </w:pPr>
      <w:r w:rsidRPr="007D1B76">
        <w:rPr>
          <w:b/>
          <w:bCs/>
          <w:sz w:val="24"/>
          <w:szCs w:val="24"/>
          <w:lang w:val="en-IN"/>
        </w:rPr>
        <w:t>Software and Technology Constraints:</w:t>
      </w:r>
      <w:r w:rsidRPr="007D1B76">
        <w:rPr>
          <w:sz w:val="24"/>
          <w:szCs w:val="24"/>
          <w:lang w:val="en-IN"/>
        </w:rPr>
        <w:t xml:space="preserve"> </w:t>
      </w:r>
    </w:p>
    <w:p w14:paraId="123086DE" w14:textId="6C5CAE38" w:rsidR="007D1B76" w:rsidRPr="00F210DD" w:rsidRDefault="007D1B76" w:rsidP="00BC6B51">
      <w:pPr>
        <w:numPr>
          <w:ilvl w:val="1"/>
          <w:numId w:val="12"/>
        </w:numPr>
        <w:spacing w:before="6" w:line="276" w:lineRule="auto"/>
        <w:jc w:val="both"/>
        <w:rPr>
          <w:sz w:val="24"/>
          <w:szCs w:val="24"/>
          <w:lang w:val="en-IN"/>
        </w:rPr>
      </w:pPr>
      <w:r w:rsidRPr="00F210DD">
        <w:rPr>
          <w:sz w:val="24"/>
          <w:szCs w:val="24"/>
          <w:lang w:val="en-IN"/>
        </w:rPr>
        <w:t xml:space="preserve">Library Dependencies </w:t>
      </w:r>
    </w:p>
    <w:p w14:paraId="0FA074A9" w14:textId="1DE9978D" w:rsidR="005A7BC6" w:rsidRDefault="007D1B76" w:rsidP="00F210DD">
      <w:pPr>
        <w:numPr>
          <w:ilvl w:val="1"/>
          <w:numId w:val="12"/>
        </w:numPr>
        <w:spacing w:before="6" w:line="276" w:lineRule="auto"/>
        <w:jc w:val="both"/>
        <w:rPr>
          <w:sz w:val="24"/>
          <w:szCs w:val="24"/>
          <w:lang w:val="en-IN"/>
        </w:rPr>
      </w:pPr>
      <w:r w:rsidRPr="00F210DD">
        <w:rPr>
          <w:sz w:val="24"/>
          <w:szCs w:val="24"/>
          <w:lang w:val="en-IN"/>
        </w:rPr>
        <w:t>Platform Constraints</w:t>
      </w:r>
    </w:p>
    <w:p w14:paraId="1924D12A" w14:textId="77777777" w:rsidR="00F210DD" w:rsidRPr="00F210DD" w:rsidRDefault="00F210DD" w:rsidP="00F210DD">
      <w:pPr>
        <w:spacing w:before="6" w:line="276" w:lineRule="auto"/>
        <w:ind w:left="1440"/>
        <w:jc w:val="both"/>
        <w:rPr>
          <w:sz w:val="24"/>
          <w:szCs w:val="24"/>
          <w:lang w:val="en-IN"/>
        </w:rPr>
      </w:pPr>
    </w:p>
    <w:p w14:paraId="19A82747" w14:textId="77777777" w:rsidR="005A7BC6" w:rsidRPr="00F871F3" w:rsidRDefault="00D93033">
      <w:pPr>
        <w:ind w:left="120"/>
        <w:rPr>
          <w:sz w:val="28"/>
          <w:szCs w:val="28"/>
        </w:rPr>
      </w:pPr>
      <w:r w:rsidRPr="00F871F3">
        <w:rPr>
          <w:b/>
          <w:spacing w:val="1"/>
          <w:sz w:val="28"/>
          <w:szCs w:val="28"/>
        </w:rPr>
        <w:t>2</w:t>
      </w:r>
      <w:r w:rsidRPr="00F871F3">
        <w:rPr>
          <w:b/>
          <w:sz w:val="28"/>
          <w:szCs w:val="28"/>
        </w:rPr>
        <w:t>.5</w:t>
      </w:r>
      <w:r w:rsidRPr="00F871F3">
        <w:rPr>
          <w:b/>
          <w:spacing w:val="1"/>
          <w:sz w:val="28"/>
          <w:szCs w:val="28"/>
        </w:rPr>
        <w:t xml:space="preserve"> </w:t>
      </w:r>
      <w:r w:rsidRPr="00F871F3">
        <w:rPr>
          <w:b/>
          <w:spacing w:val="-1"/>
          <w:sz w:val="28"/>
          <w:szCs w:val="28"/>
        </w:rPr>
        <w:t>As</w:t>
      </w:r>
      <w:r w:rsidRPr="00F871F3">
        <w:rPr>
          <w:b/>
          <w:spacing w:val="1"/>
          <w:sz w:val="28"/>
          <w:szCs w:val="28"/>
        </w:rPr>
        <w:t>s</w:t>
      </w:r>
      <w:r w:rsidRPr="00F871F3">
        <w:rPr>
          <w:b/>
          <w:sz w:val="28"/>
          <w:szCs w:val="28"/>
        </w:rPr>
        <w:t>u</w:t>
      </w:r>
      <w:r w:rsidRPr="00F871F3">
        <w:rPr>
          <w:b/>
          <w:spacing w:val="-3"/>
          <w:sz w:val="28"/>
          <w:szCs w:val="28"/>
        </w:rPr>
        <w:t>m</w:t>
      </w:r>
      <w:r w:rsidRPr="00F871F3">
        <w:rPr>
          <w:b/>
          <w:sz w:val="28"/>
          <w:szCs w:val="28"/>
        </w:rPr>
        <w:t>pt</w:t>
      </w:r>
      <w:r w:rsidRPr="00F871F3">
        <w:rPr>
          <w:b/>
          <w:spacing w:val="1"/>
          <w:sz w:val="28"/>
          <w:szCs w:val="28"/>
        </w:rPr>
        <w:t>io</w:t>
      </w:r>
      <w:r w:rsidRPr="00F871F3">
        <w:rPr>
          <w:b/>
          <w:spacing w:val="-2"/>
          <w:sz w:val="28"/>
          <w:szCs w:val="28"/>
        </w:rPr>
        <w:t>n</w:t>
      </w:r>
      <w:r w:rsidRPr="00F871F3">
        <w:rPr>
          <w:b/>
          <w:sz w:val="28"/>
          <w:szCs w:val="28"/>
        </w:rPr>
        <w:t>s</w:t>
      </w:r>
      <w:r w:rsidRPr="00F871F3">
        <w:rPr>
          <w:b/>
          <w:spacing w:val="-1"/>
          <w:sz w:val="28"/>
          <w:szCs w:val="28"/>
        </w:rPr>
        <w:t xml:space="preserve"> </w:t>
      </w:r>
      <w:r w:rsidRPr="00F871F3">
        <w:rPr>
          <w:b/>
          <w:spacing w:val="1"/>
          <w:sz w:val="28"/>
          <w:szCs w:val="28"/>
        </w:rPr>
        <w:t>a</w:t>
      </w:r>
      <w:r w:rsidRPr="00F871F3">
        <w:rPr>
          <w:b/>
          <w:spacing w:val="-2"/>
          <w:sz w:val="28"/>
          <w:szCs w:val="28"/>
        </w:rPr>
        <w:t>n</w:t>
      </w:r>
      <w:r w:rsidRPr="00F871F3">
        <w:rPr>
          <w:b/>
          <w:sz w:val="28"/>
          <w:szCs w:val="28"/>
        </w:rPr>
        <w:t xml:space="preserve">d </w:t>
      </w:r>
      <w:r w:rsidRPr="00F871F3">
        <w:rPr>
          <w:b/>
          <w:spacing w:val="-1"/>
          <w:sz w:val="28"/>
          <w:szCs w:val="28"/>
        </w:rPr>
        <w:t>D</w:t>
      </w:r>
      <w:r w:rsidRPr="00F871F3">
        <w:rPr>
          <w:b/>
          <w:sz w:val="28"/>
          <w:szCs w:val="28"/>
        </w:rPr>
        <w:t>ependen</w:t>
      </w:r>
      <w:r w:rsidRPr="00F871F3">
        <w:rPr>
          <w:b/>
          <w:spacing w:val="-2"/>
          <w:sz w:val="28"/>
          <w:szCs w:val="28"/>
        </w:rPr>
        <w:t>c</w:t>
      </w:r>
      <w:r w:rsidRPr="00F871F3">
        <w:rPr>
          <w:b/>
          <w:spacing w:val="1"/>
          <w:sz w:val="28"/>
          <w:szCs w:val="28"/>
        </w:rPr>
        <w:t>i</w:t>
      </w:r>
      <w:r w:rsidRPr="00F871F3">
        <w:rPr>
          <w:b/>
          <w:sz w:val="28"/>
          <w:szCs w:val="28"/>
        </w:rPr>
        <w:t>es</w:t>
      </w:r>
    </w:p>
    <w:p w14:paraId="62F784E4" w14:textId="77777777" w:rsidR="005A7BC6" w:rsidRPr="00F871F3" w:rsidRDefault="005A7BC6">
      <w:pPr>
        <w:spacing w:before="4" w:line="100" w:lineRule="exact"/>
        <w:rPr>
          <w:sz w:val="11"/>
          <w:szCs w:val="11"/>
        </w:rPr>
      </w:pPr>
    </w:p>
    <w:p w14:paraId="15DE76CD" w14:textId="77777777" w:rsidR="00295BB1" w:rsidRPr="00295BB1" w:rsidRDefault="00295BB1" w:rsidP="00AF05B9">
      <w:pPr>
        <w:spacing w:before="7" w:line="276" w:lineRule="auto"/>
        <w:jc w:val="both"/>
        <w:rPr>
          <w:sz w:val="24"/>
          <w:szCs w:val="24"/>
          <w:lang w:val="en-IN"/>
        </w:rPr>
      </w:pPr>
      <w:r w:rsidRPr="00295BB1">
        <w:rPr>
          <w:sz w:val="24"/>
          <w:szCs w:val="24"/>
          <w:lang w:val="en-IN"/>
        </w:rPr>
        <w:t>This section outlines the assumptions and dependencies that influence the requirements specified in this SRS. These are external factors that, if changed, could necessitate modifications to the requirements. They are not design constraints but rather contextual elements that shape the system's requirements.</w:t>
      </w:r>
    </w:p>
    <w:p w14:paraId="12805C9C" w14:textId="77777777" w:rsidR="00295BB1" w:rsidRPr="00295BB1" w:rsidRDefault="00295BB1" w:rsidP="00AF05B9">
      <w:pPr>
        <w:numPr>
          <w:ilvl w:val="0"/>
          <w:numId w:val="13"/>
        </w:numPr>
        <w:spacing w:before="7" w:line="276" w:lineRule="auto"/>
        <w:jc w:val="both"/>
        <w:rPr>
          <w:sz w:val="24"/>
          <w:szCs w:val="24"/>
          <w:lang w:val="en-IN"/>
        </w:rPr>
      </w:pPr>
      <w:r w:rsidRPr="00295BB1">
        <w:rPr>
          <w:b/>
          <w:bCs/>
          <w:sz w:val="24"/>
          <w:szCs w:val="24"/>
          <w:lang w:val="en-IN"/>
        </w:rPr>
        <w:t>Dataset Characteristics:</w:t>
      </w:r>
      <w:r w:rsidRPr="00295BB1">
        <w:rPr>
          <w:sz w:val="24"/>
          <w:szCs w:val="24"/>
          <w:lang w:val="en-IN"/>
        </w:rPr>
        <w:t xml:space="preserve"> </w:t>
      </w:r>
    </w:p>
    <w:p w14:paraId="40F10271" w14:textId="06341D2C" w:rsidR="00295BB1" w:rsidRPr="00295BB1" w:rsidRDefault="00295BB1" w:rsidP="00AF05B9">
      <w:pPr>
        <w:numPr>
          <w:ilvl w:val="1"/>
          <w:numId w:val="13"/>
        </w:numPr>
        <w:spacing w:before="7" w:line="276" w:lineRule="auto"/>
        <w:jc w:val="both"/>
        <w:rPr>
          <w:sz w:val="24"/>
          <w:szCs w:val="24"/>
          <w:lang w:val="en-IN"/>
        </w:rPr>
      </w:pPr>
      <w:r w:rsidRPr="00295BB1">
        <w:rPr>
          <w:b/>
          <w:bCs/>
          <w:sz w:val="24"/>
          <w:szCs w:val="24"/>
          <w:lang w:val="en-IN"/>
        </w:rPr>
        <w:t>Assumption:</w:t>
      </w:r>
      <w:r w:rsidRPr="00295BB1">
        <w:rPr>
          <w:sz w:val="24"/>
          <w:szCs w:val="24"/>
          <w:lang w:val="en-IN"/>
        </w:rPr>
        <w:t xml:space="preserve"> The input dataset (</w:t>
      </w:r>
      <w:r w:rsidR="00854F96">
        <w:rPr>
          <w:sz w:val="24"/>
          <w:szCs w:val="24"/>
          <w:lang w:val="en-IN"/>
        </w:rPr>
        <w:t>Breast Histopathology Images</w:t>
      </w:r>
      <w:r w:rsidRPr="00295BB1">
        <w:rPr>
          <w:sz w:val="24"/>
          <w:szCs w:val="24"/>
          <w:lang w:val="en-IN"/>
        </w:rPr>
        <w:t xml:space="preserve">) is assumed to be consistently formatted and organized, with images and, if applicable, corresponding masks located in the expected directory structure. </w:t>
      </w:r>
    </w:p>
    <w:p w14:paraId="78F787D5" w14:textId="7E34C595" w:rsidR="00295BB1" w:rsidRPr="00295BB1" w:rsidRDefault="00295BB1" w:rsidP="00AF05B9">
      <w:pPr>
        <w:numPr>
          <w:ilvl w:val="3"/>
          <w:numId w:val="13"/>
        </w:numPr>
        <w:spacing w:before="7" w:line="276" w:lineRule="auto"/>
        <w:jc w:val="both"/>
        <w:rPr>
          <w:sz w:val="24"/>
          <w:szCs w:val="24"/>
          <w:lang w:val="en-IN"/>
        </w:rPr>
      </w:pPr>
      <w:r w:rsidRPr="00295BB1">
        <w:rPr>
          <w:b/>
          <w:bCs/>
          <w:sz w:val="24"/>
          <w:szCs w:val="24"/>
          <w:lang w:val="en-IN"/>
        </w:rPr>
        <w:t>Dependency:</w:t>
      </w:r>
      <w:r w:rsidRPr="00295BB1">
        <w:rPr>
          <w:sz w:val="24"/>
          <w:szCs w:val="24"/>
          <w:lang w:val="en-IN"/>
        </w:rPr>
        <w:t xml:space="preserve"> Changes to the dataset's organization would require modifications to the data loading and preprocessing components</w:t>
      </w:r>
    </w:p>
    <w:p w14:paraId="160FF2AD" w14:textId="48288A7A" w:rsidR="00295BB1" w:rsidRPr="00295BB1" w:rsidRDefault="00295BB1" w:rsidP="00AF05B9">
      <w:pPr>
        <w:numPr>
          <w:ilvl w:val="1"/>
          <w:numId w:val="13"/>
        </w:numPr>
        <w:spacing w:before="7" w:line="276" w:lineRule="auto"/>
        <w:jc w:val="both"/>
        <w:rPr>
          <w:sz w:val="24"/>
          <w:szCs w:val="24"/>
          <w:lang w:val="en-IN"/>
        </w:rPr>
      </w:pPr>
      <w:r w:rsidRPr="00295BB1">
        <w:rPr>
          <w:b/>
          <w:bCs/>
          <w:sz w:val="24"/>
          <w:szCs w:val="24"/>
          <w:lang w:val="en-IN"/>
        </w:rPr>
        <w:t>Assumption:</w:t>
      </w:r>
      <w:r w:rsidRPr="00295BB1">
        <w:rPr>
          <w:sz w:val="24"/>
          <w:szCs w:val="24"/>
          <w:lang w:val="en-IN"/>
        </w:rPr>
        <w:t xml:space="preserve"> The dataset is assumed to contain images of sufficient quality and resolution to enable effective feature extraction by the CNN model. </w:t>
      </w:r>
    </w:p>
    <w:p w14:paraId="7CDD976F" w14:textId="39AB464C" w:rsidR="00295BB1" w:rsidRPr="00295BB1" w:rsidRDefault="00295BB1" w:rsidP="00AF05B9">
      <w:pPr>
        <w:numPr>
          <w:ilvl w:val="3"/>
          <w:numId w:val="13"/>
        </w:numPr>
        <w:spacing w:before="7" w:line="276" w:lineRule="auto"/>
        <w:jc w:val="both"/>
        <w:rPr>
          <w:sz w:val="24"/>
          <w:szCs w:val="24"/>
          <w:lang w:val="en-IN"/>
        </w:rPr>
      </w:pPr>
      <w:r w:rsidRPr="00295BB1">
        <w:rPr>
          <w:b/>
          <w:bCs/>
          <w:sz w:val="24"/>
          <w:szCs w:val="24"/>
          <w:lang w:val="en-IN"/>
        </w:rPr>
        <w:t>Dependency:</w:t>
      </w:r>
      <w:r w:rsidRPr="00295BB1">
        <w:rPr>
          <w:sz w:val="24"/>
          <w:szCs w:val="24"/>
          <w:lang w:val="en-IN"/>
        </w:rPr>
        <w:t xml:space="preserve"> If the image quality is poor, preprocessing steps might need to be adjusted, or the model architecture might need to be changed.</w:t>
      </w:r>
    </w:p>
    <w:p w14:paraId="23F4D1FC" w14:textId="02C40141" w:rsidR="00295BB1" w:rsidRPr="00295BB1" w:rsidRDefault="00295BB1" w:rsidP="00AF05B9">
      <w:pPr>
        <w:numPr>
          <w:ilvl w:val="1"/>
          <w:numId w:val="13"/>
        </w:numPr>
        <w:spacing w:before="7" w:line="276" w:lineRule="auto"/>
        <w:jc w:val="both"/>
        <w:rPr>
          <w:sz w:val="24"/>
          <w:szCs w:val="24"/>
          <w:lang w:val="en-IN"/>
        </w:rPr>
      </w:pPr>
      <w:r w:rsidRPr="00295BB1">
        <w:rPr>
          <w:b/>
          <w:bCs/>
          <w:sz w:val="24"/>
          <w:szCs w:val="24"/>
          <w:lang w:val="en-IN"/>
        </w:rPr>
        <w:t>Assumption:</w:t>
      </w:r>
      <w:r w:rsidRPr="00295BB1">
        <w:rPr>
          <w:sz w:val="24"/>
          <w:szCs w:val="24"/>
          <w:lang w:val="en-IN"/>
        </w:rPr>
        <w:t xml:space="preserve"> The ground truth labels (benign/malignant) within the dataset are assumed to be accurate. </w:t>
      </w:r>
    </w:p>
    <w:p w14:paraId="02287A95" w14:textId="3BF6F562" w:rsidR="00295BB1" w:rsidRPr="00295BB1" w:rsidRDefault="00295BB1" w:rsidP="00AF05B9">
      <w:pPr>
        <w:numPr>
          <w:ilvl w:val="3"/>
          <w:numId w:val="13"/>
        </w:numPr>
        <w:spacing w:before="7" w:line="276" w:lineRule="auto"/>
        <w:jc w:val="both"/>
        <w:rPr>
          <w:sz w:val="24"/>
          <w:szCs w:val="24"/>
          <w:lang w:val="en-IN"/>
        </w:rPr>
      </w:pPr>
      <w:r w:rsidRPr="00295BB1">
        <w:rPr>
          <w:b/>
          <w:bCs/>
          <w:sz w:val="24"/>
          <w:szCs w:val="24"/>
          <w:lang w:val="en-IN"/>
        </w:rPr>
        <w:t>Dependency:</w:t>
      </w:r>
      <w:r w:rsidRPr="00295BB1">
        <w:rPr>
          <w:sz w:val="24"/>
          <w:szCs w:val="24"/>
          <w:lang w:val="en-IN"/>
        </w:rPr>
        <w:t xml:space="preserve"> Inaccurate labels would directly impact the model's training and evaluation, requiring potential data correction or adjustments to the evaluation metrics</w:t>
      </w:r>
      <w:r w:rsidR="006219DD">
        <w:rPr>
          <w:sz w:val="24"/>
          <w:szCs w:val="24"/>
          <w:lang w:val="en-IN"/>
        </w:rPr>
        <w:t>.</w:t>
      </w:r>
    </w:p>
    <w:p w14:paraId="65F344EC" w14:textId="77777777" w:rsidR="00295BB1" w:rsidRPr="00295BB1" w:rsidRDefault="00295BB1" w:rsidP="00AF05B9">
      <w:pPr>
        <w:numPr>
          <w:ilvl w:val="0"/>
          <w:numId w:val="13"/>
        </w:numPr>
        <w:spacing w:before="7" w:line="276" w:lineRule="auto"/>
        <w:jc w:val="both"/>
        <w:rPr>
          <w:sz w:val="24"/>
          <w:szCs w:val="24"/>
          <w:lang w:val="en-IN"/>
        </w:rPr>
      </w:pPr>
      <w:r w:rsidRPr="00295BB1">
        <w:rPr>
          <w:b/>
          <w:bCs/>
          <w:sz w:val="24"/>
          <w:szCs w:val="24"/>
          <w:lang w:val="en-IN"/>
        </w:rPr>
        <w:t>Software Environment:</w:t>
      </w:r>
      <w:r w:rsidRPr="00295BB1">
        <w:rPr>
          <w:sz w:val="24"/>
          <w:szCs w:val="24"/>
          <w:lang w:val="en-IN"/>
        </w:rPr>
        <w:t xml:space="preserve"> </w:t>
      </w:r>
    </w:p>
    <w:p w14:paraId="08C843C2" w14:textId="41D3C376" w:rsidR="00295BB1" w:rsidRPr="00295BB1" w:rsidRDefault="00295BB1" w:rsidP="00AF05B9">
      <w:pPr>
        <w:numPr>
          <w:ilvl w:val="1"/>
          <w:numId w:val="13"/>
        </w:numPr>
        <w:spacing w:before="7" w:line="276" w:lineRule="auto"/>
        <w:jc w:val="both"/>
        <w:rPr>
          <w:sz w:val="24"/>
          <w:szCs w:val="24"/>
          <w:lang w:val="en-IN"/>
        </w:rPr>
      </w:pPr>
      <w:r w:rsidRPr="00295BB1">
        <w:rPr>
          <w:b/>
          <w:bCs/>
          <w:sz w:val="24"/>
          <w:szCs w:val="24"/>
          <w:lang w:val="en-IN"/>
        </w:rPr>
        <w:t>Assumption:</w:t>
      </w:r>
      <w:r w:rsidRPr="00295BB1">
        <w:rPr>
          <w:sz w:val="24"/>
          <w:szCs w:val="24"/>
          <w:lang w:val="en-IN"/>
        </w:rPr>
        <w:t xml:space="preserve"> A Python 3.x environment with the necessary libraries (</w:t>
      </w:r>
      <w:r w:rsidR="00B812FF">
        <w:rPr>
          <w:sz w:val="24"/>
          <w:szCs w:val="24"/>
          <w:lang w:val="en-IN"/>
        </w:rPr>
        <w:t>Smote</w:t>
      </w:r>
      <w:r w:rsidRPr="00295BB1">
        <w:rPr>
          <w:sz w:val="24"/>
          <w:szCs w:val="24"/>
          <w:lang w:val="en-IN"/>
        </w:rPr>
        <w:t xml:space="preserve">, scikit-learn, matplotlib, seaborn, </w:t>
      </w:r>
      <w:r w:rsidR="009B79EF">
        <w:rPr>
          <w:sz w:val="24"/>
          <w:szCs w:val="24"/>
          <w:lang w:val="en-IN"/>
        </w:rPr>
        <w:t>CNN</w:t>
      </w:r>
      <w:r w:rsidRPr="00295BB1">
        <w:rPr>
          <w:sz w:val="24"/>
          <w:szCs w:val="24"/>
          <w:lang w:val="en-IN"/>
        </w:rPr>
        <w:t xml:space="preserve">) is assumed to be available. </w:t>
      </w:r>
    </w:p>
    <w:p w14:paraId="05DC13F7" w14:textId="1DE13FF8" w:rsidR="00295BB1" w:rsidRPr="00295BB1" w:rsidRDefault="00295BB1" w:rsidP="00AF05B9">
      <w:pPr>
        <w:numPr>
          <w:ilvl w:val="3"/>
          <w:numId w:val="13"/>
        </w:numPr>
        <w:spacing w:before="7" w:line="276" w:lineRule="auto"/>
        <w:jc w:val="both"/>
        <w:rPr>
          <w:sz w:val="24"/>
          <w:szCs w:val="24"/>
          <w:lang w:val="en-IN"/>
        </w:rPr>
      </w:pPr>
      <w:r w:rsidRPr="00295BB1">
        <w:rPr>
          <w:b/>
          <w:bCs/>
          <w:sz w:val="24"/>
          <w:szCs w:val="24"/>
          <w:lang w:val="en-IN"/>
        </w:rPr>
        <w:lastRenderedPageBreak/>
        <w:t>Dependency:</w:t>
      </w:r>
      <w:r w:rsidRPr="00295BB1">
        <w:rPr>
          <w:sz w:val="24"/>
          <w:szCs w:val="24"/>
          <w:lang w:val="en-IN"/>
        </w:rPr>
        <w:t xml:space="preserve"> If specific library versions are required or if alternative libraries need to be used, the system setup and potentially some code (would need to be modified.</w:t>
      </w:r>
    </w:p>
    <w:p w14:paraId="072F2224" w14:textId="77777777" w:rsidR="00295BB1" w:rsidRPr="00295BB1" w:rsidRDefault="00295BB1" w:rsidP="00AF05B9">
      <w:pPr>
        <w:numPr>
          <w:ilvl w:val="0"/>
          <w:numId w:val="13"/>
        </w:numPr>
        <w:spacing w:before="7" w:line="276" w:lineRule="auto"/>
        <w:jc w:val="both"/>
        <w:rPr>
          <w:sz w:val="24"/>
          <w:szCs w:val="24"/>
          <w:lang w:val="en-IN"/>
        </w:rPr>
      </w:pPr>
      <w:r w:rsidRPr="00295BB1">
        <w:rPr>
          <w:b/>
          <w:bCs/>
          <w:sz w:val="24"/>
          <w:szCs w:val="24"/>
          <w:lang w:val="en-IN"/>
        </w:rPr>
        <w:t>Hardware Resources:</w:t>
      </w:r>
      <w:r w:rsidRPr="00295BB1">
        <w:rPr>
          <w:sz w:val="24"/>
          <w:szCs w:val="24"/>
          <w:lang w:val="en-IN"/>
        </w:rPr>
        <w:t xml:space="preserve"> </w:t>
      </w:r>
    </w:p>
    <w:p w14:paraId="70350E2D" w14:textId="5E2F341C" w:rsidR="00295BB1" w:rsidRPr="00295BB1" w:rsidRDefault="00295BB1" w:rsidP="00AF05B9">
      <w:pPr>
        <w:numPr>
          <w:ilvl w:val="1"/>
          <w:numId w:val="13"/>
        </w:numPr>
        <w:spacing w:before="7" w:line="276" w:lineRule="auto"/>
        <w:jc w:val="both"/>
        <w:rPr>
          <w:sz w:val="24"/>
          <w:szCs w:val="24"/>
          <w:lang w:val="en-IN"/>
        </w:rPr>
      </w:pPr>
      <w:r w:rsidRPr="00295BB1">
        <w:rPr>
          <w:b/>
          <w:bCs/>
          <w:sz w:val="24"/>
          <w:szCs w:val="24"/>
          <w:lang w:val="en-IN"/>
        </w:rPr>
        <w:t>Assumption:</w:t>
      </w:r>
      <w:r w:rsidRPr="00295BB1">
        <w:rPr>
          <w:sz w:val="24"/>
          <w:szCs w:val="24"/>
          <w:lang w:val="en-IN"/>
        </w:rPr>
        <w:t xml:space="preserve"> Sufficient memory and storage space are assumed to be available to load and process the image data and model. </w:t>
      </w:r>
    </w:p>
    <w:p w14:paraId="427D8C5D" w14:textId="57F8E1F0" w:rsidR="00C54F46" w:rsidRDefault="00295BB1" w:rsidP="00AF05B9">
      <w:pPr>
        <w:numPr>
          <w:ilvl w:val="3"/>
          <w:numId w:val="13"/>
        </w:numPr>
        <w:spacing w:before="7" w:line="276" w:lineRule="auto"/>
        <w:jc w:val="both"/>
        <w:rPr>
          <w:sz w:val="24"/>
          <w:szCs w:val="24"/>
          <w:lang w:val="en-IN"/>
        </w:rPr>
      </w:pPr>
      <w:r w:rsidRPr="00295BB1">
        <w:rPr>
          <w:b/>
          <w:bCs/>
          <w:sz w:val="24"/>
          <w:szCs w:val="24"/>
          <w:lang w:val="en-IN"/>
        </w:rPr>
        <w:t>Dependency:</w:t>
      </w:r>
      <w:r w:rsidRPr="00295BB1">
        <w:rPr>
          <w:sz w:val="24"/>
          <w:szCs w:val="24"/>
          <w:lang w:val="en-IN"/>
        </w:rPr>
        <w:t xml:space="preserve"> Insufficient resources could limit the size of the dataset or batch sizes, impacting training and performance (NFR.1.</w:t>
      </w:r>
      <w:r w:rsidR="00C54F46" w:rsidRPr="00C54F46">
        <w:t xml:space="preserve"> </w:t>
      </w:r>
      <w:r w:rsidR="00C54F46" w:rsidRPr="00C54F46">
        <w:rPr>
          <w:sz w:val="24"/>
          <w:szCs w:val="24"/>
        </w:rPr>
        <w:t>1, NFR.1.2).</w:t>
      </w:r>
    </w:p>
    <w:p w14:paraId="69F3B89C" w14:textId="77777777" w:rsidR="00C54F46" w:rsidRPr="00C54F46" w:rsidRDefault="00C54F46" w:rsidP="00C54F46">
      <w:pPr>
        <w:spacing w:before="7" w:line="240" w:lineRule="exact"/>
        <w:ind w:left="2880"/>
        <w:rPr>
          <w:sz w:val="24"/>
          <w:szCs w:val="24"/>
          <w:lang w:val="en-IN"/>
        </w:rPr>
      </w:pPr>
    </w:p>
    <w:p w14:paraId="48684C17" w14:textId="749DABC8" w:rsidR="008E4460" w:rsidRPr="00E82FD3" w:rsidRDefault="00D93033" w:rsidP="00E82FD3">
      <w:pPr>
        <w:spacing w:line="276" w:lineRule="auto"/>
        <w:ind w:left="120"/>
        <w:rPr>
          <w:sz w:val="32"/>
          <w:szCs w:val="32"/>
        </w:rPr>
      </w:pPr>
      <w:r w:rsidRPr="00F871F3">
        <w:rPr>
          <w:b/>
          <w:spacing w:val="2"/>
          <w:sz w:val="32"/>
          <w:szCs w:val="32"/>
        </w:rPr>
        <w:t>3</w:t>
      </w:r>
      <w:r w:rsidRPr="00F871F3">
        <w:rPr>
          <w:b/>
          <w:sz w:val="32"/>
          <w:szCs w:val="32"/>
        </w:rPr>
        <w:t>.</w:t>
      </w:r>
      <w:r w:rsidRPr="00F871F3">
        <w:rPr>
          <w:b/>
          <w:spacing w:val="-3"/>
          <w:sz w:val="32"/>
          <w:szCs w:val="32"/>
        </w:rPr>
        <w:t xml:space="preserve"> </w:t>
      </w:r>
      <w:r w:rsidRPr="00F871F3">
        <w:rPr>
          <w:b/>
          <w:sz w:val="32"/>
          <w:szCs w:val="32"/>
        </w:rPr>
        <w:t>Speci</w:t>
      </w:r>
      <w:r w:rsidRPr="00F871F3">
        <w:rPr>
          <w:b/>
          <w:spacing w:val="2"/>
          <w:sz w:val="32"/>
          <w:szCs w:val="32"/>
        </w:rPr>
        <w:t>f</w:t>
      </w:r>
      <w:r w:rsidRPr="00F871F3">
        <w:rPr>
          <w:b/>
          <w:sz w:val="32"/>
          <w:szCs w:val="32"/>
        </w:rPr>
        <w:t>ic</w:t>
      </w:r>
      <w:r w:rsidRPr="00F871F3">
        <w:rPr>
          <w:b/>
          <w:spacing w:val="-11"/>
          <w:sz w:val="32"/>
          <w:szCs w:val="32"/>
        </w:rPr>
        <w:t xml:space="preserve"> </w:t>
      </w:r>
      <w:r w:rsidRPr="00F871F3">
        <w:rPr>
          <w:b/>
          <w:spacing w:val="3"/>
          <w:sz w:val="32"/>
          <w:szCs w:val="32"/>
        </w:rPr>
        <w:t>R</w:t>
      </w:r>
      <w:r w:rsidRPr="00F871F3">
        <w:rPr>
          <w:b/>
          <w:sz w:val="32"/>
          <w:szCs w:val="32"/>
        </w:rPr>
        <w:t>equi</w:t>
      </w:r>
      <w:r w:rsidRPr="00F871F3">
        <w:rPr>
          <w:b/>
          <w:spacing w:val="3"/>
          <w:sz w:val="32"/>
          <w:szCs w:val="32"/>
        </w:rPr>
        <w:t>re</w:t>
      </w:r>
      <w:r w:rsidRPr="00F871F3">
        <w:rPr>
          <w:b/>
          <w:spacing w:val="-4"/>
          <w:sz w:val="32"/>
          <w:szCs w:val="32"/>
        </w:rPr>
        <w:t>m</w:t>
      </w:r>
      <w:r w:rsidRPr="00F871F3">
        <w:rPr>
          <w:b/>
          <w:spacing w:val="3"/>
          <w:sz w:val="32"/>
          <w:szCs w:val="32"/>
        </w:rPr>
        <w:t>e</w:t>
      </w:r>
      <w:r w:rsidRPr="00F871F3">
        <w:rPr>
          <w:b/>
          <w:sz w:val="32"/>
          <w:szCs w:val="32"/>
        </w:rPr>
        <w:t>nts</w:t>
      </w:r>
    </w:p>
    <w:p w14:paraId="65C74E66" w14:textId="25BFF444" w:rsidR="00042AB3" w:rsidRPr="00042AB3" w:rsidRDefault="00042AB3" w:rsidP="0055241F">
      <w:pPr>
        <w:spacing w:before="17" w:line="276" w:lineRule="auto"/>
        <w:jc w:val="both"/>
        <w:rPr>
          <w:sz w:val="24"/>
          <w:szCs w:val="24"/>
          <w:lang w:val="en-IN"/>
        </w:rPr>
      </w:pPr>
      <w:r w:rsidRPr="00042AB3">
        <w:rPr>
          <w:sz w:val="24"/>
          <w:szCs w:val="24"/>
          <w:lang w:val="en-IN"/>
        </w:rPr>
        <w:t>This section provides detailed, testable software requirements for the Breast Cancer Classification system. These requirements are derived from the functional and non-functional expectations outlined earlier and are structured to guide software design, implementation, and validation. Each requirement is label</w:t>
      </w:r>
      <w:r w:rsidR="0055241F">
        <w:rPr>
          <w:sz w:val="24"/>
          <w:szCs w:val="24"/>
          <w:lang w:val="en-IN"/>
        </w:rPr>
        <w:t>l</w:t>
      </w:r>
      <w:r w:rsidRPr="00042AB3">
        <w:rPr>
          <w:sz w:val="24"/>
          <w:szCs w:val="24"/>
          <w:lang w:val="en-IN"/>
        </w:rPr>
        <w:t>ed for traceability and clarity.</w:t>
      </w:r>
    </w:p>
    <w:p w14:paraId="232B006A" w14:textId="77777777" w:rsidR="00042AB3" w:rsidRPr="00F871F3" w:rsidRDefault="00042AB3" w:rsidP="00042AB3">
      <w:pPr>
        <w:spacing w:before="6" w:line="240" w:lineRule="exact"/>
        <w:rPr>
          <w:sz w:val="24"/>
          <w:szCs w:val="24"/>
        </w:rPr>
      </w:pPr>
    </w:p>
    <w:p w14:paraId="0DB37792" w14:textId="61AB7D86" w:rsidR="007425BF" w:rsidRPr="00006643" w:rsidRDefault="00042AB3" w:rsidP="00006643">
      <w:pPr>
        <w:spacing w:line="276" w:lineRule="auto"/>
        <w:ind w:left="120"/>
        <w:jc w:val="both"/>
        <w:rPr>
          <w:b/>
          <w:sz w:val="28"/>
          <w:szCs w:val="28"/>
        </w:rPr>
      </w:pPr>
      <w:r w:rsidRPr="00F871F3">
        <w:rPr>
          <w:b/>
          <w:spacing w:val="1"/>
          <w:sz w:val="28"/>
          <w:szCs w:val="28"/>
        </w:rPr>
        <w:t>3</w:t>
      </w:r>
      <w:r w:rsidRPr="00F871F3">
        <w:rPr>
          <w:b/>
          <w:sz w:val="28"/>
          <w:szCs w:val="28"/>
        </w:rPr>
        <w:t>.1</w:t>
      </w:r>
      <w:r w:rsidRPr="00F871F3">
        <w:rPr>
          <w:b/>
          <w:spacing w:val="1"/>
          <w:sz w:val="28"/>
          <w:szCs w:val="28"/>
        </w:rPr>
        <w:t xml:space="preserve"> </w:t>
      </w:r>
      <w:r w:rsidRPr="00F871F3">
        <w:rPr>
          <w:b/>
          <w:spacing w:val="-2"/>
          <w:sz w:val="28"/>
          <w:szCs w:val="28"/>
        </w:rPr>
        <w:t>E</w:t>
      </w:r>
      <w:r w:rsidRPr="00F871F3">
        <w:rPr>
          <w:b/>
          <w:spacing w:val="1"/>
          <w:sz w:val="28"/>
          <w:szCs w:val="28"/>
        </w:rPr>
        <w:t>x</w:t>
      </w:r>
      <w:r w:rsidRPr="00F871F3">
        <w:rPr>
          <w:b/>
          <w:sz w:val="28"/>
          <w:szCs w:val="28"/>
        </w:rPr>
        <w:t>te</w:t>
      </w:r>
      <w:r w:rsidRPr="00F871F3">
        <w:rPr>
          <w:b/>
          <w:spacing w:val="-2"/>
          <w:sz w:val="28"/>
          <w:szCs w:val="28"/>
        </w:rPr>
        <w:t>r</w:t>
      </w:r>
      <w:r w:rsidRPr="00F871F3">
        <w:rPr>
          <w:b/>
          <w:sz w:val="28"/>
          <w:szCs w:val="28"/>
        </w:rPr>
        <w:t>n</w:t>
      </w:r>
      <w:r w:rsidRPr="00F871F3">
        <w:rPr>
          <w:b/>
          <w:spacing w:val="-1"/>
          <w:sz w:val="28"/>
          <w:szCs w:val="28"/>
        </w:rPr>
        <w:t>a</w:t>
      </w:r>
      <w:r w:rsidRPr="00F871F3">
        <w:rPr>
          <w:b/>
          <w:sz w:val="28"/>
          <w:szCs w:val="28"/>
        </w:rPr>
        <w:t>l</w:t>
      </w:r>
      <w:r w:rsidRPr="00F871F3">
        <w:rPr>
          <w:b/>
          <w:spacing w:val="1"/>
          <w:sz w:val="28"/>
          <w:szCs w:val="28"/>
        </w:rPr>
        <w:t xml:space="preserve"> I</w:t>
      </w:r>
      <w:r w:rsidRPr="00F871F3">
        <w:rPr>
          <w:b/>
          <w:sz w:val="28"/>
          <w:szCs w:val="28"/>
        </w:rPr>
        <w:t>n</w:t>
      </w:r>
      <w:r w:rsidRPr="00F871F3">
        <w:rPr>
          <w:b/>
          <w:spacing w:val="-2"/>
          <w:sz w:val="28"/>
          <w:szCs w:val="28"/>
        </w:rPr>
        <w:t>t</w:t>
      </w:r>
      <w:r w:rsidRPr="00F871F3">
        <w:rPr>
          <w:b/>
          <w:sz w:val="28"/>
          <w:szCs w:val="28"/>
        </w:rPr>
        <w:t>er</w:t>
      </w:r>
      <w:r w:rsidRPr="00F871F3">
        <w:rPr>
          <w:b/>
          <w:spacing w:val="-2"/>
          <w:sz w:val="28"/>
          <w:szCs w:val="28"/>
        </w:rPr>
        <w:t>f</w:t>
      </w:r>
      <w:r w:rsidRPr="00F871F3">
        <w:rPr>
          <w:b/>
          <w:spacing w:val="-1"/>
          <w:sz w:val="28"/>
          <w:szCs w:val="28"/>
        </w:rPr>
        <w:t>a</w:t>
      </w:r>
      <w:r w:rsidRPr="00F871F3">
        <w:rPr>
          <w:b/>
          <w:sz w:val="28"/>
          <w:szCs w:val="28"/>
        </w:rPr>
        <w:t xml:space="preserve">ce </w:t>
      </w:r>
      <w:r w:rsidRPr="00F871F3">
        <w:rPr>
          <w:b/>
          <w:spacing w:val="-1"/>
          <w:sz w:val="28"/>
          <w:szCs w:val="28"/>
        </w:rPr>
        <w:t>R</w:t>
      </w:r>
      <w:r w:rsidRPr="00F871F3">
        <w:rPr>
          <w:b/>
          <w:sz w:val="28"/>
          <w:szCs w:val="28"/>
        </w:rPr>
        <w:t>equ</w:t>
      </w:r>
      <w:r w:rsidRPr="00F871F3">
        <w:rPr>
          <w:b/>
          <w:spacing w:val="1"/>
          <w:sz w:val="28"/>
          <w:szCs w:val="28"/>
        </w:rPr>
        <w:t>i</w:t>
      </w:r>
      <w:r w:rsidRPr="00F871F3">
        <w:rPr>
          <w:b/>
          <w:sz w:val="28"/>
          <w:szCs w:val="28"/>
        </w:rPr>
        <w:t>re</w:t>
      </w:r>
      <w:r w:rsidRPr="00F871F3">
        <w:rPr>
          <w:b/>
          <w:spacing w:val="-3"/>
          <w:sz w:val="28"/>
          <w:szCs w:val="28"/>
        </w:rPr>
        <w:t>m</w:t>
      </w:r>
      <w:r w:rsidRPr="00F871F3">
        <w:rPr>
          <w:b/>
          <w:sz w:val="28"/>
          <w:szCs w:val="28"/>
        </w:rPr>
        <w:t>ents</w:t>
      </w:r>
    </w:p>
    <w:p w14:paraId="3329BA26" w14:textId="77777777" w:rsidR="00042AB3" w:rsidRPr="00F871F3" w:rsidRDefault="00042AB3" w:rsidP="002525BE">
      <w:pPr>
        <w:spacing w:line="276" w:lineRule="auto"/>
        <w:jc w:val="both"/>
        <w:rPr>
          <w:sz w:val="12"/>
          <w:szCs w:val="12"/>
        </w:rPr>
      </w:pPr>
    </w:p>
    <w:p w14:paraId="62D721B0" w14:textId="6BF9A5B4" w:rsidR="00042AB3" w:rsidRPr="00FB13B3" w:rsidRDefault="00042AB3" w:rsidP="002525BE">
      <w:pPr>
        <w:spacing w:line="276" w:lineRule="auto"/>
        <w:ind w:left="120"/>
        <w:jc w:val="both"/>
        <w:rPr>
          <w:b/>
          <w:sz w:val="28"/>
          <w:szCs w:val="28"/>
        </w:rPr>
      </w:pPr>
      <w:r w:rsidRPr="00FB13B3">
        <w:rPr>
          <w:b/>
          <w:sz w:val="28"/>
          <w:szCs w:val="28"/>
        </w:rPr>
        <w:t>3.1.</w:t>
      </w:r>
      <w:r w:rsidR="00006643">
        <w:rPr>
          <w:b/>
          <w:sz w:val="28"/>
          <w:szCs w:val="28"/>
        </w:rPr>
        <w:t>1</w:t>
      </w:r>
      <w:r w:rsidRPr="00FB13B3">
        <w:rPr>
          <w:b/>
          <w:spacing w:val="-5"/>
          <w:sz w:val="28"/>
          <w:szCs w:val="28"/>
        </w:rPr>
        <w:t xml:space="preserve"> </w:t>
      </w:r>
      <w:r w:rsidRPr="00FB13B3">
        <w:rPr>
          <w:b/>
          <w:spacing w:val="1"/>
          <w:sz w:val="28"/>
          <w:szCs w:val="28"/>
        </w:rPr>
        <w:t>H</w:t>
      </w:r>
      <w:r w:rsidRPr="00FB13B3">
        <w:rPr>
          <w:b/>
          <w:sz w:val="28"/>
          <w:szCs w:val="28"/>
        </w:rPr>
        <w:t>a</w:t>
      </w:r>
      <w:r w:rsidRPr="00FB13B3">
        <w:rPr>
          <w:b/>
          <w:spacing w:val="-1"/>
          <w:sz w:val="28"/>
          <w:szCs w:val="28"/>
        </w:rPr>
        <w:t>r</w:t>
      </w:r>
      <w:r w:rsidRPr="00FB13B3">
        <w:rPr>
          <w:b/>
          <w:spacing w:val="1"/>
          <w:sz w:val="28"/>
          <w:szCs w:val="28"/>
        </w:rPr>
        <w:t>d</w:t>
      </w:r>
      <w:r w:rsidRPr="00FB13B3">
        <w:rPr>
          <w:b/>
          <w:spacing w:val="2"/>
          <w:sz w:val="28"/>
          <w:szCs w:val="28"/>
        </w:rPr>
        <w:t>w</w:t>
      </w:r>
      <w:r w:rsidRPr="00FB13B3">
        <w:rPr>
          <w:b/>
          <w:sz w:val="28"/>
          <w:szCs w:val="28"/>
        </w:rPr>
        <w:t>a</w:t>
      </w:r>
      <w:r w:rsidRPr="00FB13B3">
        <w:rPr>
          <w:b/>
          <w:spacing w:val="-1"/>
          <w:sz w:val="28"/>
          <w:szCs w:val="28"/>
        </w:rPr>
        <w:t>r</w:t>
      </w:r>
      <w:r w:rsidRPr="00FB13B3">
        <w:rPr>
          <w:b/>
          <w:sz w:val="28"/>
          <w:szCs w:val="28"/>
        </w:rPr>
        <w:t>e</w:t>
      </w:r>
      <w:r w:rsidRPr="00FB13B3">
        <w:rPr>
          <w:b/>
          <w:spacing w:val="-8"/>
          <w:sz w:val="28"/>
          <w:szCs w:val="28"/>
        </w:rPr>
        <w:t xml:space="preserve"> </w:t>
      </w:r>
      <w:r w:rsidRPr="00FB13B3">
        <w:rPr>
          <w:b/>
          <w:sz w:val="28"/>
          <w:szCs w:val="28"/>
        </w:rPr>
        <w:t>I</w:t>
      </w:r>
      <w:r w:rsidRPr="00FB13B3">
        <w:rPr>
          <w:b/>
          <w:spacing w:val="1"/>
          <w:sz w:val="28"/>
          <w:szCs w:val="28"/>
        </w:rPr>
        <w:t>n</w:t>
      </w:r>
      <w:r w:rsidRPr="00FB13B3">
        <w:rPr>
          <w:b/>
          <w:spacing w:val="-1"/>
          <w:sz w:val="28"/>
          <w:szCs w:val="28"/>
        </w:rPr>
        <w:t>ter</w:t>
      </w:r>
      <w:r w:rsidRPr="00FB13B3">
        <w:rPr>
          <w:b/>
          <w:spacing w:val="2"/>
          <w:sz w:val="28"/>
          <w:szCs w:val="28"/>
        </w:rPr>
        <w:t>f</w:t>
      </w:r>
      <w:r w:rsidRPr="00FB13B3">
        <w:rPr>
          <w:b/>
          <w:sz w:val="28"/>
          <w:szCs w:val="28"/>
        </w:rPr>
        <w:t>a</w:t>
      </w:r>
      <w:r w:rsidRPr="00FB13B3">
        <w:rPr>
          <w:b/>
          <w:spacing w:val="-1"/>
          <w:sz w:val="28"/>
          <w:szCs w:val="28"/>
        </w:rPr>
        <w:t>ce</w:t>
      </w:r>
      <w:r w:rsidRPr="00FB13B3">
        <w:rPr>
          <w:b/>
          <w:sz w:val="28"/>
          <w:szCs w:val="28"/>
        </w:rPr>
        <w:t>s</w:t>
      </w:r>
    </w:p>
    <w:p w14:paraId="2794F563" w14:textId="0E6E5265" w:rsidR="0035735F" w:rsidRPr="0035735F" w:rsidRDefault="0035735F" w:rsidP="002525BE">
      <w:pPr>
        <w:pStyle w:val="ListParagraph"/>
        <w:numPr>
          <w:ilvl w:val="0"/>
          <w:numId w:val="14"/>
        </w:numPr>
        <w:spacing w:line="276" w:lineRule="auto"/>
        <w:jc w:val="both"/>
        <w:rPr>
          <w:sz w:val="24"/>
          <w:szCs w:val="24"/>
          <w:lang w:val="en-IN"/>
        </w:rPr>
      </w:pPr>
      <w:r w:rsidRPr="0035735F">
        <w:rPr>
          <w:sz w:val="24"/>
          <w:szCs w:val="24"/>
          <w:lang w:val="en-IN"/>
        </w:rPr>
        <w:t>The system shall operate on standard desktop or laptop hardware with a minimum of 8 GB RAM and a GPU (if available) for acceleration.</w:t>
      </w:r>
    </w:p>
    <w:p w14:paraId="1896AA70" w14:textId="395B9B26" w:rsidR="0035735F" w:rsidRPr="0035735F" w:rsidRDefault="0035735F" w:rsidP="002525BE">
      <w:pPr>
        <w:pStyle w:val="ListParagraph"/>
        <w:numPr>
          <w:ilvl w:val="0"/>
          <w:numId w:val="14"/>
        </w:numPr>
        <w:spacing w:line="276" w:lineRule="auto"/>
        <w:jc w:val="both"/>
        <w:rPr>
          <w:sz w:val="24"/>
          <w:szCs w:val="24"/>
          <w:lang w:val="en-IN"/>
        </w:rPr>
      </w:pPr>
      <w:r w:rsidRPr="0035735F">
        <w:rPr>
          <w:sz w:val="24"/>
          <w:szCs w:val="24"/>
          <w:lang w:val="en-IN"/>
        </w:rPr>
        <w:t>The system shall support optional use of GPU acceleration (e.g., NVIDIA CUDA) for model training and prediction.</w:t>
      </w:r>
    </w:p>
    <w:p w14:paraId="67154B80" w14:textId="0A5BD776" w:rsidR="0035735F" w:rsidRPr="0035735F" w:rsidRDefault="0035735F" w:rsidP="002525BE">
      <w:pPr>
        <w:pStyle w:val="ListParagraph"/>
        <w:numPr>
          <w:ilvl w:val="0"/>
          <w:numId w:val="14"/>
        </w:numPr>
        <w:spacing w:line="276" w:lineRule="auto"/>
        <w:jc w:val="both"/>
        <w:rPr>
          <w:sz w:val="24"/>
          <w:szCs w:val="24"/>
          <w:lang w:val="en-IN"/>
        </w:rPr>
      </w:pPr>
      <w:r w:rsidRPr="0035735F">
        <w:rPr>
          <w:sz w:val="24"/>
          <w:szCs w:val="24"/>
          <w:lang w:val="en-IN"/>
        </w:rPr>
        <w:t>No specialized medical imaging hardware is required; input is assumed to be structured</w:t>
      </w:r>
      <w:r w:rsidR="00035099">
        <w:rPr>
          <w:sz w:val="24"/>
          <w:szCs w:val="24"/>
          <w:lang w:val="en-IN"/>
        </w:rPr>
        <w:t>.</w:t>
      </w:r>
    </w:p>
    <w:p w14:paraId="72344DA0" w14:textId="77777777" w:rsidR="00042AB3" w:rsidRPr="00F871F3" w:rsidRDefault="00042AB3" w:rsidP="00042AB3">
      <w:pPr>
        <w:spacing w:line="120" w:lineRule="exact"/>
        <w:rPr>
          <w:sz w:val="12"/>
          <w:szCs w:val="12"/>
        </w:rPr>
      </w:pPr>
    </w:p>
    <w:p w14:paraId="5B92FA85" w14:textId="16E5ECD1" w:rsidR="00042AB3" w:rsidRPr="004E2F69" w:rsidRDefault="00042AB3" w:rsidP="002525BE">
      <w:pPr>
        <w:spacing w:line="276" w:lineRule="auto"/>
        <w:ind w:left="120"/>
        <w:jc w:val="both"/>
        <w:rPr>
          <w:b/>
          <w:sz w:val="28"/>
          <w:szCs w:val="28"/>
        </w:rPr>
      </w:pPr>
      <w:r w:rsidRPr="004E2F69">
        <w:rPr>
          <w:b/>
          <w:sz w:val="28"/>
          <w:szCs w:val="28"/>
        </w:rPr>
        <w:t>3.1.</w:t>
      </w:r>
      <w:r w:rsidR="00006643">
        <w:rPr>
          <w:b/>
          <w:sz w:val="28"/>
          <w:szCs w:val="28"/>
        </w:rPr>
        <w:t>2</w:t>
      </w:r>
      <w:r w:rsidRPr="004E2F69">
        <w:rPr>
          <w:b/>
          <w:spacing w:val="-5"/>
          <w:sz w:val="28"/>
          <w:szCs w:val="28"/>
        </w:rPr>
        <w:t xml:space="preserve"> </w:t>
      </w:r>
      <w:r w:rsidRPr="004E2F69">
        <w:rPr>
          <w:b/>
          <w:spacing w:val="1"/>
          <w:sz w:val="28"/>
          <w:szCs w:val="28"/>
        </w:rPr>
        <w:t>S</w:t>
      </w:r>
      <w:r w:rsidRPr="004E2F69">
        <w:rPr>
          <w:b/>
          <w:sz w:val="28"/>
          <w:szCs w:val="28"/>
        </w:rPr>
        <w:t>o</w:t>
      </w:r>
      <w:r w:rsidRPr="004E2F69">
        <w:rPr>
          <w:b/>
          <w:spacing w:val="2"/>
          <w:sz w:val="28"/>
          <w:szCs w:val="28"/>
        </w:rPr>
        <w:t>f</w:t>
      </w:r>
      <w:r w:rsidRPr="004E2F69">
        <w:rPr>
          <w:b/>
          <w:spacing w:val="-3"/>
          <w:sz w:val="28"/>
          <w:szCs w:val="28"/>
        </w:rPr>
        <w:t>t</w:t>
      </w:r>
      <w:r w:rsidRPr="004E2F69">
        <w:rPr>
          <w:b/>
          <w:spacing w:val="2"/>
          <w:sz w:val="28"/>
          <w:szCs w:val="28"/>
        </w:rPr>
        <w:t>w</w:t>
      </w:r>
      <w:r w:rsidRPr="004E2F69">
        <w:rPr>
          <w:b/>
          <w:sz w:val="28"/>
          <w:szCs w:val="28"/>
        </w:rPr>
        <w:t>a</w:t>
      </w:r>
      <w:r w:rsidRPr="004E2F69">
        <w:rPr>
          <w:b/>
          <w:spacing w:val="-1"/>
          <w:sz w:val="28"/>
          <w:szCs w:val="28"/>
        </w:rPr>
        <w:t>r</w:t>
      </w:r>
      <w:r w:rsidRPr="004E2F69">
        <w:rPr>
          <w:b/>
          <w:sz w:val="28"/>
          <w:szCs w:val="28"/>
        </w:rPr>
        <w:t>e</w:t>
      </w:r>
      <w:r w:rsidRPr="004E2F69">
        <w:rPr>
          <w:b/>
          <w:spacing w:val="-8"/>
          <w:sz w:val="28"/>
          <w:szCs w:val="28"/>
        </w:rPr>
        <w:t xml:space="preserve"> </w:t>
      </w:r>
      <w:r w:rsidRPr="004E2F69">
        <w:rPr>
          <w:b/>
          <w:sz w:val="28"/>
          <w:szCs w:val="28"/>
        </w:rPr>
        <w:t>I</w:t>
      </w:r>
      <w:r w:rsidRPr="004E2F69">
        <w:rPr>
          <w:b/>
          <w:spacing w:val="1"/>
          <w:sz w:val="28"/>
          <w:szCs w:val="28"/>
        </w:rPr>
        <w:t>n</w:t>
      </w:r>
      <w:r w:rsidRPr="004E2F69">
        <w:rPr>
          <w:b/>
          <w:spacing w:val="-1"/>
          <w:sz w:val="28"/>
          <w:szCs w:val="28"/>
        </w:rPr>
        <w:t>ter</w:t>
      </w:r>
      <w:r w:rsidRPr="004E2F69">
        <w:rPr>
          <w:b/>
          <w:spacing w:val="2"/>
          <w:sz w:val="28"/>
          <w:szCs w:val="28"/>
        </w:rPr>
        <w:t>f</w:t>
      </w:r>
      <w:r w:rsidRPr="004E2F69">
        <w:rPr>
          <w:b/>
          <w:sz w:val="28"/>
          <w:szCs w:val="28"/>
        </w:rPr>
        <w:t>a</w:t>
      </w:r>
      <w:r w:rsidRPr="004E2F69">
        <w:rPr>
          <w:b/>
          <w:spacing w:val="-1"/>
          <w:sz w:val="28"/>
          <w:szCs w:val="28"/>
        </w:rPr>
        <w:t>c</w:t>
      </w:r>
      <w:r w:rsidRPr="004E2F69">
        <w:rPr>
          <w:b/>
          <w:spacing w:val="2"/>
          <w:sz w:val="28"/>
          <w:szCs w:val="28"/>
        </w:rPr>
        <w:t>e</w:t>
      </w:r>
      <w:r w:rsidRPr="004E2F69">
        <w:rPr>
          <w:b/>
          <w:sz w:val="28"/>
          <w:szCs w:val="28"/>
        </w:rPr>
        <w:t>s</w:t>
      </w:r>
    </w:p>
    <w:p w14:paraId="41F0B00F" w14:textId="00659327" w:rsidR="005F2572" w:rsidRPr="005F2572" w:rsidRDefault="005F2572" w:rsidP="00B8131F">
      <w:pPr>
        <w:pStyle w:val="ListParagraph"/>
        <w:numPr>
          <w:ilvl w:val="0"/>
          <w:numId w:val="14"/>
        </w:numPr>
        <w:spacing w:line="276" w:lineRule="auto"/>
        <w:jc w:val="both"/>
        <w:rPr>
          <w:sz w:val="24"/>
          <w:szCs w:val="24"/>
          <w:lang w:val="en-IN"/>
        </w:rPr>
      </w:pPr>
      <w:r w:rsidRPr="005F2572">
        <w:rPr>
          <w:sz w:val="24"/>
          <w:szCs w:val="24"/>
          <w:lang w:val="en-IN"/>
        </w:rPr>
        <w:t>The system shall be implemented in Python (≥3.7).</w:t>
      </w:r>
    </w:p>
    <w:p w14:paraId="499F0D56" w14:textId="53CAE502" w:rsidR="005F2572" w:rsidRPr="005F2572" w:rsidRDefault="005F2572" w:rsidP="00B8131F">
      <w:pPr>
        <w:pStyle w:val="ListParagraph"/>
        <w:numPr>
          <w:ilvl w:val="0"/>
          <w:numId w:val="14"/>
        </w:numPr>
        <w:spacing w:line="276" w:lineRule="auto"/>
        <w:jc w:val="both"/>
        <w:rPr>
          <w:sz w:val="24"/>
          <w:szCs w:val="24"/>
          <w:lang w:val="en-IN"/>
        </w:rPr>
      </w:pPr>
      <w:r w:rsidRPr="005F2572">
        <w:rPr>
          <w:sz w:val="24"/>
          <w:szCs w:val="24"/>
          <w:lang w:val="en-IN"/>
        </w:rPr>
        <w:t>The system shall use deep learning libraries for model implementation.</w:t>
      </w:r>
    </w:p>
    <w:p w14:paraId="75CF6691" w14:textId="29C04D27" w:rsidR="005F2572" w:rsidRPr="005F2572" w:rsidRDefault="005F2572" w:rsidP="00B8131F">
      <w:pPr>
        <w:pStyle w:val="ListParagraph"/>
        <w:numPr>
          <w:ilvl w:val="0"/>
          <w:numId w:val="14"/>
        </w:numPr>
        <w:spacing w:line="276" w:lineRule="auto"/>
        <w:jc w:val="both"/>
        <w:rPr>
          <w:sz w:val="24"/>
          <w:szCs w:val="24"/>
          <w:lang w:val="en-IN"/>
        </w:rPr>
      </w:pPr>
      <w:r w:rsidRPr="005F2572">
        <w:rPr>
          <w:sz w:val="24"/>
          <w:szCs w:val="24"/>
          <w:lang w:val="en-IN"/>
        </w:rPr>
        <w:t>The system shall use Pandas and NumPy for data handling and preprocessing.</w:t>
      </w:r>
    </w:p>
    <w:p w14:paraId="4CAE27CD" w14:textId="2BEFBAFE" w:rsidR="001477DB" w:rsidRDefault="005F2572" w:rsidP="00320042">
      <w:pPr>
        <w:pStyle w:val="ListParagraph"/>
        <w:numPr>
          <w:ilvl w:val="0"/>
          <w:numId w:val="14"/>
        </w:numPr>
        <w:spacing w:line="276" w:lineRule="auto"/>
        <w:jc w:val="both"/>
        <w:rPr>
          <w:sz w:val="24"/>
          <w:szCs w:val="24"/>
          <w:lang w:val="en-IN"/>
        </w:rPr>
      </w:pPr>
      <w:r w:rsidRPr="005F2572">
        <w:rPr>
          <w:sz w:val="24"/>
          <w:szCs w:val="24"/>
          <w:lang w:val="en-IN"/>
        </w:rPr>
        <w:t>The system shall interface with scikit-learn for performance metrics like accuracy, precision, recall, and confusion matrix.</w:t>
      </w:r>
    </w:p>
    <w:p w14:paraId="491161A9" w14:textId="77777777" w:rsidR="00320042" w:rsidRPr="00320042" w:rsidRDefault="00320042" w:rsidP="00320042">
      <w:pPr>
        <w:spacing w:line="276" w:lineRule="auto"/>
        <w:ind w:left="360"/>
        <w:jc w:val="both"/>
        <w:rPr>
          <w:sz w:val="24"/>
          <w:szCs w:val="24"/>
          <w:lang w:val="en-IN"/>
        </w:rPr>
      </w:pPr>
    </w:p>
    <w:p w14:paraId="4C2185CE" w14:textId="77777777" w:rsidR="005A1069" w:rsidRDefault="005A1069" w:rsidP="006B373B">
      <w:pPr>
        <w:spacing w:line="276" w:lineRule="auto"/>
        <w:jc w:val="both"/>
        <w:rPr>
          <w:b/>
          <w:sz w:val="28"/>
          <w:szCs w:val="28"/>
        </w:rPr>
      </w:pPr>
      <w:r w:rsidRPr="00F871F3">
        <w:rPr>
          <w:b/>
          <w:spacing w:val="1"/>
          <w:sz w:val="28"/>
          <w:szCs w:val="28"/>
        </w:rPr>
        <w:t>3</w:t>
      </w:r>
      <w:r w:rsidRPr="00F871F3">
        <w:rPr>
          <w:b/>
          <w:sz w:val="28"/>
          <w:szCs w:val="28"/>
        </w:rPr>
        <w:t>.2</w:t>
      </w:r>
      <w:r w:rsidRPr="00F871F3">
        <w:rPr>
          <w:b/>
          <w:spacing w:val="1"/>
          <w:sz w:val="28"/>
          <w:szCs w:val="28"/>
        </w:rPr>
        <w:t xml:space="preserve"> </w:t>
      </w:r>
      <w:r w:rsidRPr="00F871F3">
        <w:rPr>
          <w:b/>
          <w:spacing w:val="-1"/>
          <w:sz w:val="28"/>
          <w:szCs w:val="28"/>
        </w:rPr>
        <w:t>F</w:t>
      </w:r>
      <w:r w:rsidRPr="00F871F3">
        <w:rPr>
          <w:b/>
          <w:sz w:val="28"/>
          <w:szCs w:val="28"/>
        </w:rPr>
        <w:t>unc</w:t>
      </w:r>
      <w:r w:rsidRPr="00F871F3">
        <w:rPr>
          <w:b/>
          <w:spacing w:val="-2"/>
          <w:sz w:val="28"/>
          <w:szCs w:val="28"/>
        </w:rPr>
        <w:t>t</w:t>
      </w:r>
      <w:r w:rsidRPr="00F871F3">
        <w:rPr>
          <w:b/>
          <w:spacing w:val="-1"/>
          <w:sz w:val="28"/>
          <w:szCs w:val="28"/>
        </w:rPr>
        <w:t>i</w:t>
      </w:r>
      <w:r w:rsidRPr="00F871F3">
        <w:rPr>
          <w:b/>
          <w:spacing w:val="1"/>
          <w:sz w:val="28"/>
          <w:szCs w:val="28"/>
        </w:rPr>
        <w:t>o</w:t>
      </w:r>
      <w:r w:rsidRPr="00F871F3">
        <w:rPr>
          <w:b/>
          <w:sz w:val="28"/>
          <w:szCs w:val="28"/>
        </w:rPr>
        <w:t>n</w:t>
      </w:r>
      <w:r w:rsidRPr="00F871F3">
        <w:rPr>
          <w:b/>
          <w:spacing w:val="-1"/>
          <w:sz w:val="28"/>
          <w:szCs w:val="28"/>
        </w:rPr>
        <w:t>a</w:t>
      </w:r>
      <w:r w:rsidRPr="00F871F3">
        <w:rPr>
          <w:b/>
          <w:sz w:val="28"/>
          <w:szCs w:val="28"/>
        </w:rPr>
        <w:t>l</w:t>
      </w:r>
      <w:r w:rsidRPr="00F871F3">
        <w:rPr>
          <w:b/>
          <w:spacing w:val="1"/>
          <w:sz w:val="28"/>
          <w:szCs w:val="28"/>
        </w:rPr>
        <w:t xml:space="preserve"> </w:t>
      </w:r>
      <w:r w:rsidRPr="00F871F3">
        <w:rPr>
          <w:b/>
          <w:spacing w:val="-1"/>
          <w:sz w:val="28"/>
          <w:szCs w:val="28"/>
        </w:rPr>
        <w:t>R</w:t>
      </w:r>
      <w:r w:rsidRPr="00F871F3">
        <w:rPr>
          <w:b/>
          <w:sz w:val="28"/>
          <w:szCs w:val="28"/>
        </w:rPr>
        <w:t>eq</w:t>
      </w:r>
      <w:r w:rsidRPr="00F871F3">
        <w:rPr>
          <w:b/>
          <w:spacing w:val="-2"/>
          <w:sz w:val="28"/>
          <w:szCs w:val="28"/>
        </w:rPr>
        <w:t>u</w:t>
      </w:r>
      <w:r w:rsidRPr="00F871F3">
        <w:rPr>
          <w:b/>
          <w:spacing w:val="1"/>
          <w:sz w:val="28"/>
          <w:szCs w:val="28"/>
        </w:rPr>
        <w:t>i</w:t>
      </w:r>
      <w:r w:rsidRPr="00F871F3">
        <w:rPr>
          <w:b/>
          <w:sz w:val="28"/>
          <w:szCs w:val="28"/>
        </w:rPr>
        <w:t>re</w:t>
      </w:r>
      <w:r w:rsidRPr="00F871F3">
        <w:rPr>
          <w:b/>
          <w:spacing w:val="-3"/>
          <w:sz w:val="28"/>
          <w:szCs w:val="28"/>
        </w:rPr>
        <w:t>m</w:t>
      </w:r>
      <w:r w:rsidRPr="00F871F3">
        <w:rPr>
          <w:b/>
          <w:sz w:val="28"/>
          <w:szCs w:val="28"/>
        </w:rPr>
        <w:t>ents</w:t>
      </w:r>
    </w:p>
    <w:p w14:paraId="3D16FFB6" w14:textId="77777777" w:rsidR="005A1069" w:rsidRDefault="005A1069" w:rsidP="006B373B">
      <w:pPr>
        <w:spacing w:line="276" w:lineRule="auto"/>
        <w:ind w:left="120"/>
        <w:jc w:val="both"/>
        <w:rPr>
          <w:bCs/>
          <w:sz w:val="24"/>
          <w:szCs w:val="24"/>
        </w:rPr>
      </w:pPr>
      <w:r w:rsidRPr="006734DA">
        <w:rPr>
          <w:bCs/>
          <w:sz w:val="24"/>
          <w:szCs w:val="24"/>
        </w:rPr>
        <w:t>This section details the specific features and functions of the software, broken down into individual, testable requirements. Each function is presented in a structured format for clarity and completeness.</w:t>
      </w:r>
    </w:p>
    <w:p w14:paraId="365CB4B9" w14:textId="77777777" w:rsidR="005A1069" w:rsidRPr="006734DA" w:rsidRDefault="005A1069" w:rsidP="005A1069">
      <w:pPr>
        <w:ind w:left="120"/>
        <w:rPr>
          <w:bCs/>
          <w:sz w:val="24"/>
          <w:szCs w:val="24"/>
        </w:rPr>
      </w:pPr>
    </w:p>
    <w:p w14:paraId="6B29374D" w14:textId="77777777" w:rsidR="005A7BC6" w:rsidRPr="00B1000E" w:rsidRDefault="005A7BC6">
      <w:pPr>
        <w:spacing w:before="5" w:line="120" w:lineRule="exact"/>
        <w:rPr>
          <w:sz w:val="28"/>
          <w:szCs w:val="28"/>
        </w:rPr>
      </w:pPr>
    </w:p>
    <w:p w14:paraId="2CB3D7AC" w14:textId="0DA14212" w:rsidR="005A7BC6" w:rsidRDefault="00D93033" w:rsidP="008E1091">
      <w:pPr>
        <w:spacing w:line="276" w:lineRule="auto"/>
        <w:ind w:left="120"/>
        <w:jc w:val="both"/>
        <w:rPr>
          <w:sz w:val="28"/>
          <w:szCs w:val="28"/>
        </w:rPr>
      </w:pPr>
      <w:r w:rsidRPr="00B1000E">
        <w:rPr>
          <w:b/>
          <w:sz w:val="28"/>
          <w:szCs w:val="28"/>
        </w:rPr>
        <w:t>3.2.</w:t>
      </w:r>
      <w:r w:rsidR="00F37B62">
        <w:rPr>
          <w:b/>
          <w:sz w:val="28"/>
          <w:szCs w:val="28"/>
        </w:rPr>
        <w:t>1</w:t>
      </w:r>
      <w:r w:rsidRPr="00B1000E">
        <w:rPr>
          <w:b/>
          <w:spacing w:val="-5"/>
          <w:sz w:val="28"/>
          <w:szCs w:val="28"/>
        </w:rPr>
        <w:t xml:space="preserve"> </w:t>
      </w:r>
      <w:r w:rsidR="009E6C1A" w:rsidRPr="009E6C1A">
        <w:rPr>
          <w:b/>
          <w:spacing w:val="-5"/>
          <w:sz w:val="28"/>
          <w:szCs w:val="28"/>
        </w:rPr>
        <w:t>Model Training (Optional Feature)</w:t>
      </w:r>
    </w:p>
    <w:p w14:paraId="07FCCEEF" w14:textId="360F62EC" w:rsidR="00CB5C11" w:rsidRPr="00CB5C11" w:rsidRDefault="00CB5C11" w:rsidP="008E1091">
      <w:pPr>
        <w:spacing w:line="276" w:lineRule="auto"/>
        <w:ind w:left="120"/>
        <w:jc w:val="both"/>
        <w:rPr>
          <w:b/>
          <w:bCs/>
          <w:sz w:val="28"/>
          <w:szCs w:val="28"/>
          <w:lang w:val="en-IN"/>
        </w:rPr>
      </w:pPr>
      <w:r w:rsidRPr="00CB5C11">
        <w:rPr>
          <w:b/>
          <w:bCs/>
          <w:sz w:val="28"/>
          <w:szCs w:val="28"/>
          <w:lang w:val="en-IN"/>
        </w:rPr>
        <w:t>3.2.</w:t>
      </w:r>
      <w:r w:rsidR="00F37B62">
        <w:rPr>
          <w:b/>
          <w:bCs/>
          <w:sz w:val="28"/>
          <w:szCs w:val="28"/>
          <w:lang w:val="en-IN"/>
        </w:rPr>
        <w:t>1</w:t>
      </w:r>
      <w:r w:rsidRPr="00CB5C11">
        <w:rPr>
          <w:b/>
          <w:bCs/>
          <w:sz w:val="28"/>
          <w:szCs w:val="28"/>
          <w:lang w:val="en-IN"/>
        </w:rPr>
        <w:t>.1 Introduction</w:t>
      </w:r>
    </w:p>
    <w:p w14:paraId="089B6C10" w14:textId="77777777" w:rsidR="00CB5C11" w:rsidRDefault="00CB5C11" w:rsidP="008E1091">
      <w:pPr>
        <w:spacing w:line="276" w:lineRule="auto"/>
        <w:ind w:left="120"/>
        <w:jc w:val="both"/>
        <w:rPr>
          <w:sz w:val="24"/>
          <w:szCs w:val="24"/>
          <w:lang w:val="en-IN"/>
        </w:rPr>
      </w:pPr>
      <w:r w:rsidRPr="00CB5C11">
        <w:rPr>
          <w:sz w:val="24"/>
          <w:szCs w:val="24"/>
          <w:lang w:val="en-IN"/>
        </w:rPr>
        <w:t>The system shall allow training a deep learning classification model on the uploaded/</w:t>
      </w:r>
      <w:proofErr w:type="spellStart"/>
      <w:r w:rsidRPr="00CB5C11">
        <w:rPr>
          <w:sz w:val="24"/>
          <w:szCs w:val="24"/>
          <w:lang w:val="en-IN"/>
        </w:rPr>
        <w:t>preprocessed</w:t>
      </w:r>
      <w:proofErr w:type="spellEnd"/>
      <w:r w:rsidRPr="00CB5C11">
        <w:rPr>
          <w:sz w:val="24"/>
          <w:szCs w:val="24"/>
          <w:lang w:val="en-IN"/>
        </w:rPr>
        <w:t xml:space="preserve"> dataset.</w:t>
      </w:r>
    </w:p>
    <w:p w14:paraId="4DB9175F" w14:textId="77777777" w:rsidR="00066AB3" w:rsidRDefault="00066AB3" w:rsidP="00CB5C11">
      <w:pPr>
        <w:ind w:left="120"/>
        <w:rPr>
          <w:sz w:val="24"/>
          <w:szCs w:val="24"/>
          <w:lang w:val="en-IN"/>
        </w:rPr>
      </w:pPr>
    </w:p>
    <w:p w14:paraId="05871C5E" w14:textId="0DDA561D" w:rsidR="00066AB3" w:rsidRPr="00066AB3" w:rsidRDefault="00066AB3" w:rsidP="008E1091">
      <w:pPr>
        <w:spacing w:line="276" w:lineRule="auto"/>
        <w:ind w:left="120"/>
        <w:jc w:val="both"/>
        <w:rPr>
          <w:b/>
          <w:bCs/>
          <w:sz w:val="28"/>
          <w:szCs w:val="28"/>
          <w:lang w:val="en-IN"/>
        </w:rPr>
      </w:pPr>
      <w:r w:rsidRPr="00066AB3">
        <w:rPr>
          <w:b/>
          <w:bCs/>
          <w:sz w:val="28"/>
          <w:szCs w:val="28"/>
          <w:lang w:val="en-IN"/>
        </w:rPr>
        <w:t>3.2.</w:t>
      </w:r>
      <w:r w:rsidR="00F37B62">
        <w:rPr>
          <w:b/>
          <w:bCs/>
          <w:sz w:val="28"/>
          <w:szCs w:val="28"/>
          <w:lang w:val="en-IN"/>
        </w:rPr>
        <w:t>1</w:t>
      </w:r>
      <w:r w:rsidRPr="00066AB3">
        <w:rPr>
          <w:b/>
          <w:bCs/>
          <w:sz w:val="28"/>
          <w:szCs w:val="28"/>
          <w:lang w:val="en-IN"/>
        </w:rPr>
        <w:t>.2 Inputs</w:t>
      </w:r>
    </w:p>
    <w:p w14:paraId="2B57F7A6" w14:textId="77777777" w:rsidR="00066AB3" w:rsidRPr="00066AB3" w:rsidRDefault="00066AB3" w:rsidP="008E1091">
      <w:pPr>
        <w:numPr>
          <w:ilvl w:val="0"/>
          <w:numId w:val="22"/>
        </w:numPr>
        <w:spacing w:line="276" w:lineRule="auto"/>
        <w:jc w:val="both"/>
        <w:rPr>
          <w:sz w:val="24"/>
          <w:szCs w:val="24"/>
          <w:lang w:val="en-IN"/>
        </w:rPr>
      </w:pPr>
      <w:proofErr w:type="spellStart"/>
      <w:r w:rsidRPr="00066AB3">
        <w:rPr>
          <w:sz w:val="24"/>
          <w:szCs w:val="24"/>
          <w:lang w:val="en-IN"/>
        </w:rPr>
        <w:lastRenderedPageBreak/>
        <w:t>Preprocessed</w:t>
      </w:r>
      <w:proofErr w:type="spellEnd"/>
      <w:r w:rsidRPr="00066AB3">
        <w:rPr>
          <w:sz w:val="24"/>
          <w:szCs w:val="24"/>
          <w:lang w:val="en-IN"/>
        </w:rPr>
        <w:t xml:space="preserve"> training dataset (features and labels).</w:t>
      </w:r>
    </w:p>
    <w:p w14:paraId="511B5D7E" w14:textId="5FC20BF1" w:rsidR="00066AB3" w:rsidRDefault="00066AB3" w:rsidP="008E1091">
      <w:pPr>
        <w:numPr>
          <w:ilvl w:val="0"/>
          <w:numId w:val="22"/>
        </w:numPr>
        <w:spacing w:line="276" w:lineRule="auto"/>
        <w:jc w:val="both"/>
        <w:rPr>
          <w:sz w:val="24"/>
          <w:szCs w:val="24"/>
          <w:lang w:val="en-IN"/>
        </w:rPr>
      </w:pPr>
      <w:r w:rsidRPr="00066AB3">
        <w:rPr>
          <w:sz w:val="24"/>
          <w:szCs w:val="24"/>
          <w:lang w:val="en-IN"/>
        </w:rPr>
        <w:t>User-selected model parameters (optional): epochs, batch size, learning rate.</w:t>
      </w:r>
    </w:p>
    <w:p w14:paraId="67D262F2" w14:textId="77777777" w:rsidR="008E1091" w:rsidRPr="008E1091" w:rsidRDefault="008E1091" w:rsidP="008E1091">
      <w:pPr>
        <w:spacing w:line="276" w:lineRule="auto"/>
        <w:ind w:left="360"/>
        <w:jc w:val="both"/>
        <w:rPr>
          <w:sz w:val="24"/>
          <w:szCs w:val="24"/>
          <w:lang w:val="en-IN"/>
        </w:rPr>
      </w:pPr>
    </w:p>
    <w:p w14:paraId="7D993181" w14:textId="35B85254" w:rsidR="006124D0" w:rsidRPr="006124D0" w:rsidRDefault="006124D0" w:rsidP="008E1091">
      <w:pPr>
        <w:spacing w:line="276" w:lineRule="auto"/>
        <w:ind w:left="120"/>
        <w:jc w:val="both"/>
        <w:rPr>
          <w:b/>
          <w:bCs/>
          <w:sz w:val="28"/>
          <w:szCs w:val="28"/>
          <w:lang w:val="en-IN"/>
        </w:rPr>
      </w:pPr>
      <w:r w:rsidRPr="006124D0">
        <w:rPr>
          <w:b/>
          <w:bCs/>
          <w:sz w:val="28"/>
          <w:szCs w:val="28"/>
          <w:lang w:val="en-IN"/>
        </w:rPr>
        <w:t>3.2.</w:t>
      </w:r>
      <w:r w:rsidR="00F37B62">
        <w:rPr>
          <w:b/>
          <w:bCs/>
          <w:sz w:val="28"/>
          <w:szCs w:val="28"/>
          <w:lang w:val="en-IN"/>
        </w:rPr>
        <w:t>1</w:t>
      </w:r>
      <w:r w:rsidRPr="006124D0">
        <w:rPr>
          <w:b/>
          <w:bCs/>
          <w:sz w:val="28"/>
          <w:szCs w:val="28"/>
          <w:lang w:val="en-IN"/>
        </w:rPr>
        <w:t>.3 Processing</w:t>
      </w:r>
    </w:p>
    <w:p w14:paraId="790D13C0" w14:textId="77777777" w:rsidR="006124D0" w:rsidRPr="006124D0" w:rsidRDefault="006124D0" w:rsidP="008E1091">
      <w:pPr>
        <w:numPr>
          <w:ilvl w:val="0"/>
          <w:numId w:val="23"/>
        </w:numPr>
        <w:spacing w:line="276" w:lineRule="auto"/>
        <w:jc w:val="both"/>
        <w:rPr>
          <w:sz w:val="24"/>
          <w:szCs w:val="24"/>
          <w:lang w:val="en-IN"/>
        </w:rPr>
      </w:pPr>
      <w:r w:rsidRPr="006124D0">
        <w:rPr>
          <w:sz w:val="24"/>
          <w:szCs w:val="24"/>
          <w:lang w:val="en-IN"/>
        </w:rPr>
        <w:t>Initialize and compile the neural network model.</w:t>
      </w:r>
    </w:p>
    <w:p w14:paraId="05BBB08E" w14:textId="77777777" w:rsidR="006124D0" w:rsidRPr="006124D0" w:rsidRDefault="006124D0" w:rsidP="008E1091">
      <w:pPr>
        <w:numPr>
          <w:ilvl w:val="0"/>
          <w:numId w:val="23"/>
        </w:numPr>
        <w:spacing w:line="276" w:lineRule="auto"/>
        <w:jc w:val="both"/>
        <w:rPr>
          <w:sz w:val="24"/>
          <w:szCs w:val="24"/>
          <w:lang w:val="en-IN"/>
        </w:rPr>
      </w:pPr>
      <w:r w:rsidRPr="006124D0">
        <w:rPr>
          <w:sz w:val="24"/>
          <w:szCs w:val="24"/>
          <w:lang w:val="en-IN"/>
        </w:rPr>
        <w:t>Train the model on the training data.</w:t>
      </w:r>
    </w:p>
    <w:p w14:paraId="0C70D82F" w14:textId="77777777" w:rsidR="006124D0" w:rsidRPr="006124D0" w:rsidRDefault="006124D0" w:rsidP="008E1091">
      <w:pPr>
        <w:numPr>
          <w:ilvl w:val="0"/>
          <w:numId w:val="23"/>
        </w:numPr>
        <w:spacing w:line="276" w:lineRule="auto"/>
        <w:jc w:val="both"/>
        <w:rPr>
          <w:sz w:val="24"/>
          <w:szCs w:val="24"/>
          <w:lang w:val="en-IN"/>
        </w:rPr>
      </w:pPr>
      <w:r w:rsidRPr="006124D0">
        <w:rPr>
          <w:sz w:val="24"/>
          <w:szCs w:val="24"/>
          <w:lang w:val="en-IN"/>
        </w:rPr>
        <w:t>Monitor and log accuracy and loss per epoch.</w:t>
      </w:r>
    </w:p>
    <w:p w14:paraId="69E391BA" w14:textId="4C276D7B" w:rsidR="006124D0" w:rsidRDefault="006124D0" w:rsidP="008E1091">
      <w:pPr>
        <w:numPr>
          <w:ilvl w:val="0"/>
          <w:numId w:val="23"/>
        </w:numPr>
        <w:spacing w:line="276" w:lineRule="auto"/>
        <w:jc w:val="both"/>
        <w:rPr>
          <w:sz w:val="24"/>
          <w:szCs w:val="24"/>
          <w:lang w:val="en-IN"/>
        </w:rPr>
      </w:pPr>
      <w:r w:rsidRPr="006124D0">
        <w:rPr>
          <w:sz w:val="24"/>
          <w:szCs w:val="24"/>
          <w:lang w:val="en-IN"/>
        </w:rPr>
        <w:t>Save the trained model for future predictions.</w:t>
      </w:r>
    </w:p>
    <w:p w14:paraId="1897AEF9" w14:textId="77777777" w:rsidR="00BF61A5" w:rsidRDefault="00BF61A5" w:rsidP="00BF61A5">
      <w:pPr>
        <w:spacing w:line="276" w:lineRule="auto"/>
        <w:ind w:left="360"/>
        <w:jc w:val="both"/>
        <w:rPr>
          <w:sz w:val="24"/>
          <w:szCs w:val="24"/>
          <w:lang w:val="en-IN"/>
        </w:rPr>
      </w:pPr>
    </w:p>
    <w:p w14:paraId="7FA1907D" w14:textId="2A5185B3" w:rsidR="00FA2FEE" w:rsidRPr="00FA2FEE" w:rsidRDefault="00FA2FEE" w:rsidP="00BF61A5">
      <w:pPr>
        <w:spacing w:line="276" w:lineRule="auto"/>
        <w:jc w:val="both"/>
        <w:rPr>
          <w:b/>
          <w:bCs/>
          <w:sz w:val="28"/>
          <w:szCs w:val="28"/>
          <w:lang w:val="en-IN"/>
        </w:rPr>
      </w:pPr>
      <w:r w:rsidRPr="00FA2FEE">
        <w:rPr>
          <w:b/>
          <w:bCs/>
          <w:sz w:val="28"/>
          <w:szCs w:val="28"/>
          <w:lang w:val="en-IN"/>
        </w:rPr>
        <w:t>3.2.</w:t>
      </w:r>
      <w:r w:rsidR="00F37B62">
        <w:rPr>
          <w:b/>
          <w:bCs/>
          <w:sz w:val="28"/>
          <w:szCs w:val="28"/>
          <w:lang w:val="en-IN"/>
        </w:rPr>
        <w:t>1</w:t>
      </w:r>
      <w:r w:rsidRPr="00FA2FEE">
        <w:rPr>
          <w:b/>
          <w:bCs/>
          <w:sz w:val="28"/>
          <w:szCs w:val="28"/>
          <w:lang w:val="en-IN"/>
        </w:rPr>
        <w:t>.4 Outputs</w:t>
      </w:r>
    </w:p>
    <w:p w14:paraId="74310EE8" w14:textId="0D1D705E" w:rsidR="00FA2FEE" w:rsidRPr="00FA2FEE" w:rsidRDefault="00FA2FEE" w:rsidP="00D02DCB">
      <w:pPr>
        <w:numPr>
          <w:ilvl w:val="0"/>
          <w:numId w:val="24"/>
        </w:numPr>
        <w:spacing w:line="276" w:lineRule="auto"/>
        <w:jc w:val="both"/>
        <w:rPr>
          <w:sz w:val="24"/>
          <w:szCs w:val="24"/>
          <w:lang w:val="en-IN"/>
        </w:rPr>
      </w:pPr>
      <w:r w:rsidRPr="00FA2FEE">
        <w:rPr>
          <w:sz w:val="24"/>
          <w:szCs w:val="24"/>
          <w:lang w:val="en-IN"/>
        </w:rPr>
        <w:t xml:space="preserve">Trained model </w:t>
      </w:r>
    </w:p>
    <w:p w14:paraId="1915D218" w14:textId="77777777" w:rsidR="00FA2FEE" w:rsidRPr="00FA2FEE" w:rsidRDefault="00FA2FEE" w:rsidP="00D02DCB">
      <w:pPr>
        <w:numPr>
          <w:ilvl w:val="0"/>
          <w:numId w:val="24"/>
        </w:numPr>
        <w:spacing w:line="276" w:lineRule="auto"/>
        <w:jc w:val="both"/>
        <w:rPr>
          <w:sz w:val="24"/>
          <w:szCs w:val="24"/>
          <w:lang w:val="en-IN"/>
        </w:rPr>
      </w:pPr>
      <w:r w:rsidRPr="00FA2FEE">
        <w:rPr>
          <w:sz w:val="24"/>
          <w:szCs w:val="24"/>
          <w:lang w:val="en-IN"/>
        </w:rPr>
        <w:t>Graphs showing training accuracy and loss curves.</w:t>
      </w:r>
    </w:p>
    <w:p w14:paraId="55986C76" w14:textId="3E8FABD3" w:rsidR="00FA2FEE" w:rsidRDefault="00FA2FEE" w:rsidP="00FA2FEE">
      <w:pPr>
        <w:numPr>
          <w:ilvl w:val="0"/>
          <w:numId w:val="24"/>
        </w:numPr>
        <w:spacing w:line="276" w:lineRule="auto"/>
        <w:jc w:val="both"/>
        <w:rPr>
          <w:sz w:val="24"/>
          <w:szCs w:val="24"/>
          <w:lang w:val="en-IN"/>
        </w:rPr>
      </w:pPr>
      <w:r w:rsidRPr="00FA2FEE">
        <w:rPr>
          <w:sz w:val="24"/>
          <w:szCs w:val="24"/>
          <w:lang w:val="en-IN"/>
        </w:rPr>
        <w:t>Training summary metrics (final accuracy, precision, recall, F1-score).</w:t>
      </w:r>
    </w:p>
    <w:p w14:paraId="5685CC94" w14:textId="77777777" w:rsidR="000C739B" w:rsidRPr="000C739B" w:rsidRDefault="000C739B" w:rsidP="000C739B">
      <w:pPr>
        <w:spacing w:line="276" w:lineRule="auto"/>
        <w:ind w:left="360"/>
        <w:jc w:val="both"/>
        <w:rPr>
          <w:sz w:val="24"/>
          <w:szCs w:val="24"/>
          <w:lang w:val="en-IN"/>
        </w:rPr>
      </w:pPr>
    </w:p>
    <w:p w14:paraId="2CEC2923" w14:textId="00B086FD" w:rsidR="007F48AD" w:rsidRPr="007F48AD" w:rsidRDefault="007F48AD" w:rsidP="00D02DCB">
      <w:pPr>
        <w:spacing w:line="276" w:lineRule="auto"/>
        <w:ind w:left="120"/>
        <w:jc w:val="both"/>
        <w:rPr>
          <w:b/>
          <w:bCs/>
          <w:sz w:val="28"/>
          <w:szCs w:val="28"/>
          <w:lang w:val="en-IN"/>
        </w:rPr>
      </w:pPr>
      <w:r w:rsidRPr="007F48AD">
        <w:rPr>
          <w:b/>
          <w:bCs/>
          <w:sz w:val="28"/>
          <w:szCs w:val="28"/>
          <w:lang w:val="en-IN"/>
        </w:rPr>
        <w:t>3.2.</w:t>
      </w:r>
      <w:r w:rsidR="00F37B62">
        <w:rPr>
          <w:b/>
          <w:bCs/>
          <w:sz w:val="28"/>
          <w:szCs w:val="28"/>
          <w:lang w:val="en-IN"/>
        </w:rPr>
        <w:t>2</w:t>
      </w:r>
      <w:r w:rsidRPr="007F48AD">
        <w:rPr>
          <w:b/>
          <w:bCs/>
          <w:sz w:val="28"/>
          <w:szCs w:val="28"/>
          <w:lang w:val="en-IN"/>
        </w:rPr>
        <w:t xml:space="preserve"> Prediction and Classification</w:t>
      </w:r>
    </w:p>
    <w:p w14:paraId="7AF2FF80" w14:textId="18E4A28D" w:rsidR="007F48AD" w:rsidRPr="007F48AD" w:rsidRDefault="007F48AD" w:rsidP="00D02DCB">
      <w:pPr>
        <w:spacing w:line="276" w:lineRule="auto"/>
        <w:ind w:left="120"/>
        <w:jc w:val="both"/>
        <w:rPr>
          <w:b/>
          <w:bCs/>
          <w:sz w:val="28"/>
          <w:szCs w:val="28"/>
          <w:lang w:val="en-IN"/>
        </w:rPr>
      </w:pPr>
      <w:r w:rsidRPr="007F48AD">
        <w:rPr>
          <w:b/>
          <w:bCs/>
          <w:sz w:val="28"/>
          <w:szCs w:val="28"/>
          <w:lang w:val="en-IN"/>
        </w:rPr>
        <w:t>3.2.</w:t>
      </w:r>
      <w:r w:rsidR="005C53D5">
        <w:rPr>
          <w:b/>
          <w:bCs/>
          <w:sz w:val="28"/>
          <w:szCs w:val="28"/>
          <w:lang w:val="en-IN"/>
        </w:rPr>
        <w:t>2</w:t>
      </w:r>
      <w:r w:rsidRPr="007F48AD">
        <w:rPr>
          <w:b/>
          <w:bCs/>
          <w:sz w:val="28"/>
          <w:szCs w:val="28"/>
          <w:lang w:val="en-IN"/>
        </w:rPr>
        <w:t>.1 Introduction</w:t>
      </w:r>
    </w:p>
    <w:p w14:paraId="5740BEE5" w14:textId="77777777" w:rsidR="007F48AD" w:rsidRPr="009631B9" w:rsidRDefault="007F48AD" w:rsidP="00D02DCB">
      <w:pPr>
        <w:spacing w:line="276" w:lineRule="auto"/>
        <w:ind w:left="120"/>
        <w:jc w:val="both"/>
        <w:rPr>
          <w:sz w:val="24"/>
          <w:szCs w:val="24"/>
          <w:lang w:val="en-IN"/>
        </w:rPr>
      </w:pPr>
      <w:r w:rsidRPr="007F48AD">
        <w:rPr>
          <w:sz w:val="24"/>
          <w:szCs w:val="24"/>
          <w:lang w:val="en-IN"/>
        </w:rPr>
        <w:t xml:space="preserve">The system shall classify new or test data as either </w:t>
      </w:r>
      <w:r w:rsidRPr="007F48AD">
        <w:rPr>
          <w:i/>
          <w:iCs/>
          <w:sz w:val="24"/>
          <w:szCs w:val="24"/>
          <w:lang w:val="en-IN"/>
        </w:rPr>
        <w:t>Benign</w:t>
      </w:r>
      <w:r w:rsidRPr="007F48AD">
        <w:rPr>
          <w:sz w:val="24"/>
          <w:szCs w:val="24"/>
          <w:lang w:val="en-IN"/>
        </w:rPr>
        <w:t xml:space="preserve"> or </w:t>
      </w:r>
      <w:r w:rsidRPr="007F48AD">
        <w:rPr>
          <w:i/>
          <w:iCs/>
          <w:sz w:val="24"/>
          <w:szCs w:val="24"/>
          <w:lang w:val="en-IN"/>
        </w:rPr>
        <w:t>Malignant</w:t>
      </w:r>
      <w:r w:rsidRPr="007F48AD">
        <w:rPr>
          <w:sz w:val="24"/>
          <w:szCs w:val="24"/>
          <w:lang w:val="en-IN"/>
        </w:rPr>
        <w:t xml:space="preserve"> using a trained deep learning model.</w:t>
      </w:r>
    </w:p>
    <w:p w14:paraId="02F53748" w14:textId="77777777" w:rsidR="00F92F24" w:rsidRPr="007F48AD" w:rsidRDefault="00F92F24" w:rsidP="007F48AD">
      <w:pPr>
        <w:ind w:left="120"/>
        <w:rPr>
          <w:sz w:val="28"/>
          <w:szCs w:val="28"/>
          <w:lang w:val="en-IN"/>
        </w:rPr>
      </w:pPr>
    </w:p>
    <w:p w14:paraId="69E83885" w14:textId="31F56FF7" w:rsidR="007F48AD" w:rsidRPr="007F48AD" w:rsidRDefault="007F48AD" w:rsidP="00D02DCB">
      <w:pPr>
        <w:spacing w:line="276" w:lineRule="auto"/>
        <w:ind w:left="120"/>
        <w:jc w:val="both"/>
        <w:rPr>
          <w:b/>
          <w:bCs/>
          <w:sz w:val="28"/>
          <w:szCs w:val="28"/>
          <w:lang w:val="en-IN"/>
        </w:rPr>
      </w:pPr>
      <w:r w:rsidRPr="007F48AD">
        <w:rPr>
          <w:b/>
          <w:bCs/>
          <w:sz w:val="28"/>
          <w:szCs w:val="28"/>
          <w:lang w:val="en-IN"/>
        </w:rPr>
        <w:t>3.2.</w:t>
      </w:r>
      <w:r w:rsidR="005C53D5">
        <w:rPr>
          <w:b/>
          <w:bCs/>
          <w:sz w:val="28"/>
          <w:szCs w:val="28"/>
          <w:lang w:val="en-IN"/>
        </w:rPr>
        <w:t>2</w:t>
      </w:r>
      <w:r w:rsidRPr="007F48AD">
        <w:rPr>
          <w:b/>
          <w:bCs/>
          <w:sz w:val="28"/>
          <w:szCs w:val="28"/>
          <w:lang w:val="en-IN"/>
        </w:rPr>
        <w:t>.2 Inputs</w:t>
      </w:r>
    </w:p>
    <w:p w14:paraId="0CCD44A6" w14:textId="77777777" w:rsidR="007F48AD" w:rsidRPr="007F48AD" w:rsidRDefault="007F48AD" w:rsidP="00D02DCB">
      <w:pPr>
        <w:numPr>
          <w:ilvl w:val="0"/>
          <w:numId w:val="26"/>
        </w:numPr>
        <w:spacing w:line="276" w:lineRule="auto"/>
        <w:jc w:val="both"/>
        <w:rPr>
          <w:sz w:val="24"/>
          <w:szCs w:val="24"/>
          <w:lang w:val="en-IN"/>
        </w:rPr>
      </w:pPr>
      <w:r w:rsidRPr="007F48AD">
        <w:rPr>
          <w:sz w:val="24"/>
          <w:szCs w:val="24"/>
          <w:lang w:val="en-IN"/>
        </w:rPr>
        <w:t>Test dataset or a new data instance matching model input format.</w:t>
      </w:r>
    </w:p>
    <w:p w14:paraId="39CF5139" w14:textId="7C893B01" w:rsidR="007F48AD" w:rsidRPr="00F92F24" w:rsidRDefault="007F48AD" w:rsidP="00D02DCB">
      <w:pPr>
        <w:numPr>
          <w:ilvl w:val="0"/>
          <w:numId w:val="26"/>
        </w:numPr>
        <w:spacing w:line="276" w:lineRule="auto"/>
        <w:jc w:val="both"/>
        <w:rPr>
          <w:sz w:val="24"/>
          <w:szCs w:val="24"/>
          <w:lang w:val="en-IN"/>
        </w:rPr>
      </w:pPr>
      <w:r w:rsidRPr="007F48AD">
        <w:rPr>
          <w:sz w:val="24"/>
          <w:szCs w:val="24"/>
          <w:lang w:val="en-IN"/>
        </w:rPr>
        <w:t>Trained model</w:t>
      </w:r>
    </w:p>
    <w:p w14:paraId="2ED1EDA1" w14:textId="77777777" w:rsidR="00F92F24" w:rsidRPr="007F48AD" w:rsidRDefault="00F92F24" w:rsidP="00F92F24">
      <w:pPr>
        <w:ind w:left="360"/>
        <w:rPr>
          <w:sz w:val="28"/>
          <w:szCs w:val="28"/>
          <w:lang w:val="en-IN"/>
        </w:rPr>
      </w:pPr>
    </w:p>
    <w:p w14:paraId="616BC508" w14:textId="211F7DEE" w:rsidR="007F48AD" w:rsidRPr="007F48AD" w:rsidRDefault="007F48AD" w:rsidP="00D02DCB">
      <w:pPr>
        <w:spacing w:line="276" w:lineRule="auto"/>
        <w:ind w:left="120"/>
        <w:jc w:val="both"/>
        <w:rPr>
          <w:b/>
          <w:bCs/>
          <w:sz w:val="28"/>
          <w:szCs w:val="28"/>
          <w:lang w:val="en-IN"/>
        </w:rPr>
      </w:pPr>
      <w:r w:rsidRPr="007F48AD">
        <w:rPr>
          <w:b/>
          <w:bCs/>
          <w:sz w:val="28"/>
          <w:szCs w:val="28"/>
          <w:lang w:val="en-IN"/>
        </w:rPr>
        <w:t>3.2.</w:t>
      </w:r>
      <w:r w:rsidR="005C53D5">
        <w:rPr>
          <w:b/>
          <w:bCs/>
          <w:sz w:val="28"/>
          <w:szCs w:val="28"/>
          <w:lang w:val="en-IN"/>
        </w:rPr>
        <w:t>2</w:t>
      </w:r>
      <w:r w:rsidRPr="007F48AD">
        <w:rPr>
          <w:b/>
          <w:bCs/>
          <w:sz w:val="28"/>
          <w:szCs w:val="28"/>
          <w:lang w:val="en-IN"/>
        </w:rPr>
        <w:t>.3 Processing</w:t>
      </w:r>
    </w:p>
    <w:p w14:paraId="7E72AF20" w14:textId="77777777" w:rsidR="007F48AD" w:rsidRPr="007F48AD" w:rsidRDefault="007F48AD" w:rsidP="00D02DCB">
      <w:pPr>
        <w:numPr>
          <w:ilvl w:val="0"/>
          <w:numId w:val="27"/>
        </w:numPr>
        <w:spacing w:line="276" w:lineRule="auto"/>
        <w:jc w:val="both"/>
        <w:rPr>
          <w:sz w:val="24"/>
          <w:szCs w:val="24"/>
          <w:lang w:val="en-IN"/>
        </w:rPr>
      </w:pPr>
      <w:r w:rsidRPr="007F48AD">
        <w:rPr>
          <w:sz w:val="24"/>
          <w:szCs w:val="24"/>
          <w:lang w:val="en-IN"/>
        </w:rPr>
        <w:t>Load the trained model.</w:t>
      </w:r>
    </w:p>
    <w:p w14:paraId="10B55C0F" w14:textId="77777777" w:rsidR="007F48AD" w:rsidRPr="007F48AD" w:rsidRDefault="007F48AD" w:rsidP="00D02DCB">
      <w:pPr>
        <w:numPr>
          <w:ilvl w:val="0"/>
          <w:numId w:val="27"/>
        </w:numPr>
        <w:spacing w:line="276" w:lineRule="auto"/>
        <w:jc w:val="both"/>
        <w:rPr>
          <w:sz w:val="24"/>
          <w:szCs w:val="24"/>
          <w:lang w:val="en-IN"/>
        </w:rPr>
      </w:pPr>
      <w:r w:rsidRPr="007F48AD">
        <w:rPr>
          <w:sz w:val="24"/>
          <w:szCs w:val="24"/>
          <w:lang w:val="en-IN"/>
        </w:rPr>
        <w:t>Normalize and reshape the input data as per model expectations.</w:t>
      </w:r>
    </w:p>
    <w:p w14:paraId="189961A0" w14:textId="77777777" w:rsidR="007F48AD" w:rsidRPr="007F48AD" w:rsidRDefault="007F48AD" w:rsidP="00D02DCB">
      <w:pPr>
        <w:numPr>
          <w:ilvl w:val="0"/>
          <w:numId w:val="27"/>
        </w:numPr>
        <w:spacing w:line="276" w:lineRule="auto"/>
        <w:jc w:val="both"/>
        <w:rPr>
          <w:sz w:val="24"/>
          <w:szCs w:val="24"/>
          <w:lang w:val="en-IN"/>
        </w:rPr>
      </w:pPr>
      <w:r w:rsidRPr="007F48AD">
        <w:rPr>
          <w:sz w:val="24"/>
          <w:szCs w:val="24"/>
          <w:lang w:val="en-IN"/>
        </w:rPr>
        <w:t>Run the input through the model to obtain prediction probabilities.</w:t>
      </w:r>
    </w:p>
    <w:p w14:paraId="4F42F71D" w14:textId="5888686A" w:rsidR="007F48AD" w:rsidRPr="00F92F24" w:rsidRDefault="007F48AD" w:rsidP="00D02DCB">
      <w:pPr>
        <w:numPr>
          <w:ilvl w:val="0"/>
          <w:numId w:val="27"/>
        </w:numPr>
        <w:spacing w:line="276" w:lineRule="auto"/>
        <w:jc w:val="both"/>
        <w:rPr>
          <w:sz w:val="24"/>
          <w:szCs w:val="24"/>
          <w:lang w:val="en-IN"/>
        </w:rPr>
      </w:pPr>
      <w:r w:rsidRPr="007F48AD">
        <w:rPr>
          <w:sz w:val="24"/>
          <w:szCs w:val="24"/>
          <w:lang w:val="en-IN"/>
        </w:rPr>
        <w:t xml:space="preserve">Classify based on threshold </w:t>
      </w:r>
    </w:p>
    <w:p w14:paraId="3B4800A2" w14:textId="77777777" w:rsidR="00F92F24" w:rsidRPr="007F48AD" w:rsidRDefault="00F92F24" w:rsidP="00F92F24">
      <w:pPr>
        <w:ind w:left="360"/>
        <w:rPr>
          <w:sz w:val="28"/>
          <w:szCs w:val="28"/>
          <w:lang w:val="en-IN"/>
        </w:rPr>
      </w:pPr>
    </w:p>
    <w:p w14:paraId="570EF205" w14:textId="2DA6D5F5" w:rsidR="007F48AD" w:rsidRPr="007F48AD" w:rsidRDefault="007F48AD" w:rsidP="00D02DCB">
      <w:pPr>
        <w:spacing w:line="276" w:lineRule="auto"/>
        <w:ind w:left="120"/>
        <w:jc w:val="both"/>
        <w:rPr>
          <w:b/>
          <w:bCs/>
          <w:sz w:val="28"/>
          <w:szCs w:val="28"/>
          <w:lang w:val="en-IN"/>
        </w:rPr>
      </w:pPr>
      <w:r w:rsidRPr="007F48AD">
        <w:rPr>
          <w:b/>
          <w:bCs/>
          <w:sz w:val="28"/>
          <w:szCs w:val="28"/>
          <w:lang w:val="en-IN"/>
        </w:rPr>
        <w:t>3.2.</w:t>
      </w:r>
      <w:r w:rsidR="005C53D5">
        <w:rPr>
          <w:b/>
          <w:bCs/>
          <w:sz w:val="28"/>
          <w:szCs w:val="28"/>
          <w:lang w:val="en-IN"/>
        </w:rPr>
        <w:t>2</w:t>
      </w:r>
      <w:r w:rsidRPr="007F48AD">
        <w:rPr>
          <w:b/>
          <w:bCs/>
          <w:sz w:val="28"/>
          <w:szCs w:val="28"/>
          <w:lang w:val="en-IN"/>
        </w:rPr>
        <w:t>.4 Outputs</w:t>
      </w:r>
    </w:p>
    <w:p w14:paraId="73678587" w14:textId="77777777" w:rsidR="007F48AD" w:rsidRPr="007F48AD" w:rsidRDefault="007F48AD" w:rsidP="00D02DCB">
      <w:pPr>
        <w:numPr>
          <w:ilvl w:val="0"/>
          <w:numId w:val="28"/>
        </w:numPr>
        <w:spacing w:line="276" w:lineRule="auto"/>
        <w:jc w:val="both"/>
        <w:rPr>
          <w:sz w:val="24"/>
          <w:szCs w:val="24"/>
          <w:lang w:val="en-IN"/>
        </w:rPr>
      </w:pPr>
      <w:r w:rsidRPr="007F48AD">
        <w:rPr>
          <w:sz w:val="24"/>
          <w:szCs w:val="24"/>
          <w:lang w:val="en-IN"/>
        </w:rPr>
        <w:t xml:space="preserve">Predicted class label: </w:t>
      </w:r>
      <w:r w:rsidRPr="007F48AD">
        <w:rPr>
          <w:i/>
          <w:iCs/>
          <w:sz w:val="24"/>
          <w:szCs w:val="24"/>
          <w:lang w:val="en-IN"/>
        </w:rPr>
        <w:t>Benign</w:t>
      </w:r>
      <w:r w:rsidRPr="007F48AD">
        <w:rPr>
          <w:sz w:val="24"/>
          <w:szCs w:val="24"/>
          <w:lang w:val="en-IN"/>
        </w:rPr>
        <w:t xml:space="preserve"> or </w:t>
      </w:r>
      <w:r w:rsidRPr="007F48AD">
        <w:rPr>
          <w:i/>
          <w:iCs/>
          <w:sz w:val="24"/>
          <w:szCs w:val="24"/>
          <w:lang w:val="en-IN"/>
        </w:rPr>
        <w:t>Malignant</w:t>
      </w:r>
      <w:r w:rsidRPr="007F48AD">
        <w:rPr>
          <w:sz w:val="24"/>
          <w:szCs w:val="24"/>
          <w:lang w:val="en-IN"/>
        </w:rPr>
        <w:t>.</w:t>
      </w:r>
    </w:p>
    <w:p w14:paraId="657A7278" w14:textId="47E92610" w:rsidR="007F48AD" w:rsidRPr="007F48AD" w:rsidRDefault="007F48AD" w:rsidP="00D02DCB">
      <w:pPr>
        <w:numPr>
          <w:ilvl w:val="0"/>
          <w:numId w:val="28"/>
        </w:numPr>
        <w:spacing w:line="276" w:lineRule="auto"/>
        <w:jc w:val="both"/>
        <w:rPr>
          <w:sz w:val="24"/>
          <w:szCs w:val="24"/>
          <w:lang w:val="en-IN"/>
        </w:rPr>
      </w:pPr>
      <w:r w:rsidRPr="007F48AD">
        <w:rPr>
          <w:sz w:val="24"/>
          <w:szCs w:val="24"/>
          <w:lang w:val="en-IN"/>
        </w:rPr>
        <w:t xml:space="preserve">Prediction confidence score </w:t>
      </w:r>
    </w:p>
    <w:p w14:paraId="25864B20" w14:textId="77777777" w:rsidR="007F48AD" w:rsidRPr="00F92F24" w:rsidRDefault="007F48AD" w:rsidP="00D02DCB">
      <w:pPr>
        <w:numPr>
          <w:ilvl w:val="0"/>
          <w:numId w:val="28"/>
        </w:numPr>
        <w:spacing w:line="276" w:lineRule="auto"/>
        <w:jc w:val="both"/>
        <w:rPr>
          <w:sz w:val="24"/>
          <w:szCs w:val="24"/>
          <w:lang w:val="en-IN"/>
        </w:rPr>
      </w:pPr>
      <w:r w:rsidRPr="007F48AD">
        <w:rPr>
          <w:sz w:val="24"/>
          <w:szCs w:val="24"/>
          <w:lang w:val="en-IN"/>
        </w:rPr>
        <w:t>Optionally: predicted label per data row in batch predictions.</w:t>
      </w:r>
    </w:p>
    <w:p w14:paraId="19C4E545" w14:textId="77777777" w:rsidR="00F92F24" w:rsidRPr="007F48AD" w:rsidRDefault="00F92F24" w:rsidP="005C53D5">
      <w:pPr>
        <w:rPr>
          <w:sz w:val="28"/>
          <w:szCs w:val="28"/>
          <w:lang w:val="en-IN"/>
        </w:rPr>
      </w:pPr>
    </w:p>
    <w:p w14:paraId="52CC620D" w14:textId="4168CFB5" w:rsidR="007F48AD" w:rsidRPr="007F48AD" w:rsidRDefault="007F48AD" w:rsidP="002E4041">
      <w:pPr>
        <w:spacing w:line="276" w:lineRule="auto"/>
        <w:ind w:left="120"/>
        <w:jc w:val="both"/>
        <w:rPr>
          <w:b/>
          <w:bCs/>
          <w:sz w:val="28"/>
          <w:szCs w:val="28"/>
          <w:lang w:val="en-IN"/>
        </w:rPr>
      </w:pPr>
      <w:r w:rsidRPr="007F48AD">
        <w:rPr>
          <w:b/>
          <w:bCs/>
          <w:sz w:val="28"/>
          <w:szCs w:val="28"/>
          <w:lang w:val="en-IN"/>
        </w:rPr>
        <w:t>3.2.</w:t>
      </w:r>
      <w:r w:rsidR="005C53D5">
        <w:rPr>
          <w:b/>
          <w:bCs/>
          <w:sz w:val="28"/>
          <w:szCs w:val="28"/>
          <w:lang w:val="en-IN"/>
        </w:rPr>
        <w:t>3</w:t>
      </w:r>
      <w:r w:rsidRPr="007F48AD">
        <w:rPr>
          <w:b/>
          <w:bCs/>
          <w:sz w:val="28"/>
          <w:szCs w:val="28"/>
          <w:lang w:val="en-IN"/>
        </w:rPr>
        <w:t xml:space="preserve"> Model Evaluation and Metrics Display</w:t>
      </w:r>
    </w:p>
    <w:p w14:paraId="05DA6C69" w14:textId="522E1660" w:rsidR="007F48AD" w:rsidRPr="007F48AD" w:rsidRDefault="007F48AD" w:rsidP="002E4041">
      <w:pPr>
        <w:spacing w:line="276" w:lineRule="auto"/>
        <w:ind w:left="120"/>
        <w:jc w:val="both"/>
        <w:rPr>
          <w:b/>
          <w:bCs/>
          <w:sz w:val="28"/>
          <w:szCs w:val="28"/>
          <w:lang w:val="en-IN"/>
        </w:rPr>
      </w:pPr>
      <w:r w:rsidRPr="007F48AD">
        <w:rPr>
          <w:b/>
          <w:bCs/>
          <w:sz w:val="28"/>
          <w:szCs w:val="28"/>
          <w:lang w:val="en-IN"/>
        </w:rPr>
        <w:t>3.2.</w:t>
      </w:r>
      <w:r w:rsidR="00052A3A">
        <w:rPr>
          <w:b/>
          <w:bCs/>
          <w:sz w:val="28"/>
          <w:szCs w:val="28"/>
          <w:lang w:val="en-IN"/>
        </w:rPr>
        <w:t>3</w:t>
      </w:r>
      <w:r w:rsidRPr="007F48AD">
        <w:rPr>
          <w:b/>
          <w:bCs/>
          <w:sz w:val="28"/>
          <w:szCs w:val="28"/>
          <w:lang w:val="en-IN"/>
        </w:rPr>
        <w:t>.1 Introduction</w:t>
      </w:r>
    </w:p>
    <w:p w14:paraId="277DA9E6" w14:textId="77777777" w:rsidR="007F48AD" w:rsidRDefault="007F48AD" w:rsidP="002E4041">
      <w:pPr>
        <w:spacing w:line="276" w:lineRule="auto"/>
        <w:ind w:left="120"/>
        <w:jc w:val="both"/>
        <w:rPr>
          <w:sz w:val="28"/>
          <w:szCs w:val="28"/>
          <w:lang w:val="en-IN"/>
        </w:rPr>
      </w:pPr>
      <w:r w:rsidRPr="007F48AD">
        <w:rPr>
          <w:sz w:val="24"/>
          <w:szCs w:val="24"/>
          <w:lang w:val="en-IN"/>
        </w:rPr>
        <w:t>The system shall evaluate the trained model’s performance and display detailed metrics</w:t>
      </w:r>
      <w:r w:rsidRPr="007F48AD">
        <w:rPr>
          <w:sz w:val="28"/>
          <w:szCs w:val="28"/>
          <w:lang w:val="en-IN"/>
        </w:rPr>
        <w:t>.</w:t>
      </w:r>
    </w:p>
    <w:p w14:paraId="634922EE" w14:textId="77777777" w:rsidR="00FB13B3" w:rsidRPr="007F48AD" w:rsidRDefault="00FB13B3" w:rsidP="007F48AD">
      <w:pPr>
        <w:ind w:left="120"/>
        <w:rPr>
          <w:sz w:val="28"/>
          <w:szCs w:val="28"/>
          <w:lang w:val="en-IN"/>
        </w:rPr>
      </w:pPr>
    </w:p>
    <w:p w14:paraId="1AEBA769" w14:textId="75794F1D" w:rsidR="007F48AD" w:rsidRPr="007F48AD" w:rsidRDefault="007F48AD" w:rsidP="00004537">
      <w:pPr>
        <w:spacing w:line="276" w:lineRule="auto"/>
        <w:ind w:left="120"/>
        <w:jc w:val="both"/>
        <w:rPr>
          <w:b/>
          <w:bCs/>
          <w:sz w:val="28"/>
          <w:szCs w:val="28"/>
          <w:lang w:val="en-IN"/>
        </w:rPr>
      </w:pPr>
      <w:r w:rsidRPr="007F48AD">
        <w:rPr>
          <w:b/>
          <w:bCs/>
          <w:sz w:val="28"/>
          <w:szCs w:val="28"/>
          <w:lang w:val="en-IN"/>
        </w:rPr>
        <w:t>3.2.</w:t>
      </w:r>
      <w:r w:rsidR="00052A3A">
        <w:rPr>
          <w:b/>
          <w:bCs/>
          <w:sz w:val="28"/>
          <w:szCs w:val="28"/>
          <w:lang w:val="en-IN"/>
        </w:rPr>
        <w:t>3</w:t>
      </w:r>
      <w:r w:rsidRPr="007F48AD">
        <w:rPr>
          <w:b/>
          <w:bCs/>
          <w:sz w:val="28"/>
          <w:szCs w:val="28"/>
          <w:lang w:val="en-IN"/>
        </w:rPr>
        <w:t>.2 Inputs</w:t>
      </w:r>
    </w:p>
    <w:p w14:paraId="5D822C3A" w14:textId="77777777" w:rsidR="007F48AD" w:rsidRPr="007F48AD" w:rsidRDefault="007F48AD" w:rsidP="00004537">
      <w:pPr>
        <w:numPr>
          <w:ilvl w:val="0"/>
          <w:numId w:val="30"/>
        </w:numPr>
        <w:spacing w:line="276" w:lineRule="auto"/>
        <w:jc w:val="both"/>
        <w:rPr>
          <w:sz w:val="24"/>
          <w:szCs w:val="24"/>
          <w:lang w:val="en-IN"/>
        </w:rPr>
      </w:pPr>
      <w:r w:rsidRPr="007F48AD">
        <w:rPr>
          <w:sz w:val="24"/>
          <w:szCs w:val="24"/>
          <w:lang w:val="en-IN"/>
        </w:rPr>
        <w:t>Trained model.</w:t>
      </w:r>
    </w:p>
    <w:p w14:paraId="65E7990A" w14:textId="77777777" w:rsidR="007F48AD" w:rsidRPr="00FB13B3" w:rsidRDefault="007F48AD" w:rsidP="00004537">
      <w:pPr>
        <w:numPr>
          <w:ilvl w:val="0"/>
          <w:numId w:val="30"/>
        </w:numPr>
        <w:spacing w:line="276" w:lineRule="auto"/>
        <w:jc w:val="both"/>
        <w:rPr>
          <w:sz w:val="24"/>
          <w:szCs w:val="24"/>
          <w:lang w:val="en-IN"/>
        </w:rPr>
      </w:pPr>
      <w:r w:rsidRPr="007F48AD">
        <w:rPr>
          <w:sz w:val="24"/>
          <w:szCs w:val="24"/>
          <w:lang w:val="en-IN"/>
        </w:rPr>
        <w:t>Test dataset with ground truth labels.</w:t>
      </w:r>
    </w:p>
    <w:p w14:paraId="4ECC41C3" w14:textId="77777777" w:rsidR="00FB13B3" w:rsidRPr="007F48AD" w:rsidRDefault="00FB13B3" w:rsidP="00FB13B3">
      <w:pPr>
        <w:rPr>
          <w:sz w:val="28"/>
          <w:szCs w:val="28"/>
          <w:lang w:val="en-IN"/>
        </w:rPr>
      </w:pPr>
    </w:p>
    <w:p w14:paraId="00E70B06" w14:textId="40D5DADF" w:rsidR="007F48AD" w:rsidRPr="007F48AD" w:rsidRDefault="007F48AD" w:rsidP="00004537">
      <w:pPr>
        <w:spacing w:line="276" w:lineRule="auto"/>
        <w:ind w:left="120"/>
        <w:jc w:val="both"/>
        <w:rPr>
          <w:b/>
          <w:bCs/>
          <w:sz w:val="28"/>
          <w:szCs w:val="28"/>
          <w:lang w:val="en-IN"/>
        </w:rPr>
      </w:pPr>
      <w:r w:rsidRPr="007F48AD">
        <w:rPr>
          <w:b/>
          <w:bCs/>
          <w:sz w:val="28"/>
          <w:szCs w:val="28"/>
          <w:lang w:val="en-IN"/>
        </w:rPr>
        <w:t>3.2.</w:t>
      </w:r>
      <w:r w:rsidR="00052A3A">
        <w:rPr>
          <w:b/>
          <w:bCs/>
          <w:sz w:val="28"/>
          <w:szCs w:val="28"/>
          <w:lang w:val="en-IN"/>
        </w:rPr>
        <w:t>3</w:t>
      </w:r>
      <w:r w:rsidRPr="007F48AD">
        <w:rPr>
          <w:b/>
          <w:bCs/>
          <w:sz w:val="28"/>
          <w:szCs w:val="28"/>
          <w:lang w:val="en-IN"/>
        </w:rPr>
        <w:t>.3 Processing</w:t>
      </w:r>
    </w:p>
    <w:p w14:paraId="3A9E985B" w14:textId="77777777" w:rsidR="007F48AD" w:rsidRPr="007F48AD" w:rsidRDefault="007F48AD" w:rsidP="00004537">
      <w:pPr>
        <w:numPr>
          <w:ilvl w:val="0"/>
          <w:numId w:val="31"/>
        </w:numPr>
        <w:spacing w:line="276" w:lineRule="auto"/>
        <w:jc w:val="both"/>
        <w:rPr>
          <w:sz w:val="24"/>
          <w:szCs w:val="24"/>
          <w:lang w:val="en-IN"/>
        </w:rPr>
      </w:pPr>
      <w:r w:rsidRPr="007F48AD">
        <w:rPr>
          <w:sz w:val="24"/>
          <w:szCs w:val="24"/>
          <w:lang w:val="en-IN"/>
        </w:rPr>
        <w:t>Generate predictions on the test set.</w:t>
      </w:r>
    </w:p>
    <w:p w14:paraId="7147B738" w14:textId="77777777" w:rsidR="007F48AD" w:rsidRPr="007F48AD" w:rsidRDefault="007F48AD" w:rsidP="00004537">
      <w:pPr>
        <w:numPr>
          <w:ilvl w:val="0"/>
          <w:numId w:val="31"/>
        </w:numPr>
        <w:spacing w:line="276" w:lineRule="auto"/>
        <w:jc w:val="both"/>
        <w:rPr>
          <w:sz w:val="24"/>
          <w:szCs w:val="24"/>
          <w:lang w:val="en-IN"/>
        </w:rPr>
      </w:pPr>
      <w:r w:rsidRPr="007F48AD">
        <w:rPr>
          <w:sz w:val="24"/>
          <w:szCs w:val="24"/>
          <w:lang w:val="en-IN"/>
        </w:rPr>
        <w:t>Compute metrics: Accuracy, Precision, Recall, F1-score.</w:t>
      </w:r>
    </w:p>
    <w:p w14:paraId="674CD4AE" w14:textId="77777777" w:rsidR="007F48AD" w:rsidRPr="00FB13B3" w:rsidRDefault="007F48AD" w:rsidP="00004537">
      <w:pPr>
        <w:numPr>
          <w:ilvl w:val="0"/>
          <w:numId w:val="31"/>
        </w:numPr>
        <w:spacing w:line="276" w:lineRule="auto"/>
        <w:jc w:val="both"/>
        <w:rPr>
          <w:sz w:val="24"/>
          <w:szCs w:val="24"/>
          <w:lang w:val="en-IN"/>
        </w:rPr>
      </w:pPr>
      <w:r w:rsidRPr="007F48AD">
        <w:rPr>
          <w:sz w:val="24"/>
          <w:szCs w:val="24"/>
          <w:lang w:val="en-IN"/>
        </w:rPr>
        <w:t>Generate and display confusion matrix.</w:t>
      </w:r>
    </w:p>
    <w:p w14:paraId="0F29EEB5" w14:textId="77777777" w:rsidR="00FB13B3" w:rsidRPr="007F48AD" w:rsidRDefault="00FB13B3" w:rsidP="00FB13B3">
      <w:pPr>
        <w:ind w:left="360"/>
        <w:rPr>
          <w:sz w:val="28"/>
          <w:szCs w:val="28"/>
          <w:lang w:val="en-IN"/>
        </w:rPr>
      </w:pPr>
    </w:p>
    <w:p w14:paraId="09880270" w14:textId="49643591" w:rsidR="007F48AD" w:rsidRPr="007F48AD" w:rsidRDefault="007F48AD" w:rsidP="00020160">
      <w:pPr>
        <w:spacing w:line="276" w:lineRule="auto"/>
        <w:ind w:left="120"/>
        <w:jc w:val="both"/>
        <w:rPr>
          <w:b/>
          <w:bCs/>
          <w:sz w:val="28"/>
          <w:szCs w:val="28"/>
          <w:lang w:val="en-IN"/>
        </w:rPr>
      </w:pPr>
      <w:r w:rsidRPr="007F48AD">
        <w:rPr>
          <w:b/>
          <w:bCs/>
          <w:sz w:val="28"/>
          <w:szCs w:val="28"/>
          <w:lang w:val="en-IN"/>
        </w:rPr>
        <w:t>3.2.</w:t>
      </w:r>
      <w:r w:rsidR="00052A3A">
        <w:rPr>
          <w:b/>
          <w:bCs/>
          <w:sz w:val="28"/>
          <w:szCs w:val="28"/>
          <w:lang w:val="en-IN"/>
        </w:rPr>
        <w:t>3</w:t>
      </w:r>
      <w:r w:rsidRPr="007F48AD">
        <w:rPr>
          <w:b/>
          <w:bCs/>
          <w:sz w:val="28"/>
          <w:szCs w:val="28"/>
          <w:lang w:val="en-IN"/>
        </w:rPr>
        <w:t>.4 Outputs</w:t>
      </w:r>
    </w:p>
    <w:p w14:paraId="41D23364" w14:textId="77777777" w:rsidR="007F48AD" w:rsidRPr="007F48AD" w:rsidRDefault="007F48AD" w:rsidP="00042082">
      <w:pPr>
        <w:numPr>
          <w:ilvl w:val="0"/>
          <w:numId w:val="32"/>
        </w:numPr>
        <w:spacing w:line="276" w:lineRule="auto"/>
        <w:jc w:val="both"/>
        <w:rPr>
          <w:sz w:val="24"/>
          <w:szCs w:val="24"/>
          <w:lang w:val="en-IN"/>
        </w:rPr>
      </w:pPr>
      <w:r w:rsidRPr="007F48AD">
        <w:rPr>
          <w:sz w:val="24"/>
          <w:szCs w:val="24"/>
          <w:lang w:val="en-IN"/>
        </w:rPr>
        <w:t>Textual and visual metrics summary.</w:t>
      </w:r>
    </w:p>
    <w:p w14:paraId="380A5FB7" w14:textId="77777777" w:rsidR="007F48AD" w:rsidRPr="007F48AD" w:rsidRDefault="007F48AD" w:rsidP="00042082">
      <w:pPr>
        <w:numPr>
          <w:ilvl w:val="0"/>
          <w:numId w:val="32"/>
        </w:numPr>
        <w:spacing w:line="276" w:lineRule="auto"/>
        <w:jc w:val="both"/>
        <w:rPr>
          <w:sz w:val="24"/>
          <w:szCs w:val="24"/>
          <w:lang w:val="en-IN"/>
        </w:rPr>
      </w:pPr>
      <w:r w:rsidRPr="007F48AD">
        <w:rPr>
          <w:sz w:val="24"/>
          <w:szCs w:val="24"/>
          <w:lang w:val="en-IN"/>
        </w:rPr>
        <w:t>Confusion matrix plot.</w:t>
      </w:r>
    </w:p>
    <w:p w14:paraId="0106C7E6" w14:textId="2AC2B604" w:rsidR="007F48AD" w:rsidRPr="00FB13B3" w:rsidRDefault="00AD377A" w:rsidP="00042082">
      <w:pPr>
        <w:numPr>
          <w:ilvl w:val="0"/>
          <w:numId w:val="32"/>
        </w:numPr>
        <w:spacing w:line="276" w:lineRule="auto"/>
        <w:jc w:val="both"/>
        <w:rPr>
          <w:sz w:val="24"/>
          <w:szCs w:val="24"/>
          <w:lang w:val="en-IN"/>
        </w:rPr>
      </w:pPr>
      <w:r>
        <w:rPr>
          <w:sz w:val="24"/>
          <w:szCs w:val="24"/>
          <w:lang w:val="en-IN"/>
        </w:rPr>
        <w:t>AUE-ROC Curve Plot</w:t>
      </w:r>
    </w:p>
    <w:p w14:paraId="0A65A838" w14:textId="77777777" w:rsidR="005A7BC6" w:rsidRPr="00F871F3" w:rsidRDefault="005A7BC6">
      <w:pPr>
        <w:spacing w:before="6" w:line="240" w:lineRule="exact"/>
        <w:rPr>
          <w:sz w:val="24"/>
          <w:szCs w:val="24"/>
        </w:rPr>
      </w:pPr>
    </w:p>
    <w:p w14:paraId="5735837B" w14:textId="6A3E1BCC" w:rsidR="005A7BC6" w:rsidRDefault="00D93033" w:rsidP="00042082">
      <w:pPr>
        <w:spacing w:before="15" w:line="276" w:lineRule="auto"/>
        <w:ind w:left="120"/>
        <w:jc w:val="both"/>
        <w:rPr>
          <w:sz w:val="28"/>
          <w:szCs w:val="28"/>
        </w:rPr>
      </w:pPr>
      <w:r w:rsidRPr="00F871F3">
        <w:rPr>
          <w:b/>
          <w:spacing w:val="1"/>
          <w:sz w:val="28"/>
          <w:szCs w:val="28"/>
        </w:rPr>
        <w:t>3</w:t>
      </w:r>
      <w:r w:rsidRPr="00F871F3">
        <w:rPr>
          <w:b/>
          <w:sz w:val="28"/>
          <w:szCs w:val="28"/>
        </w:rPr>
        <w:t>.</w:t>
      </w:r>
      <w:r w:rsidR="00CC3C68">
        <w:rPr>
          <w:b/>
          <w:sz w:val="28"/>
          <w:szCs w:val="28"/>
        </w:rPr>
        <w:t>3</w:t>
      </w:r>
      <w:r w:rsidRPr="00F871F3">
        <w:rPr>
          <w:b/>
          <w:spacing w:val="1"/>
          <w:sz w:val="28"/>
          <w:szCs w:val="28"/>
        </w:rPr>
        <w:t xml:space="preserve"> </w:t>
      </w:r>
      <w:r w:rsidRPr="00F871F3">
        <w:rPr>
          <w:b/>
          <w:spacing w:val="-1"/>
          <w:sz w:val="28"/>
          <w:szCs w:val="28"/>
        </w:rPr>
        <w:t>N</w:t>
      </w:r>
      <w:r w:rsidRPr="00F871F3">
        <w:rPr>
          <w:b/>
          <w:spacing w:val="1"/>
          <w:sz w:val="28"/>
          <w:szCs w:val="28"/>
        </w:rPr>
        <w:t>o</w:t>
      </w:r>
      <w:r w:rsidRPr="00F871F3">
        <w:rPr>
          <w:b/>
          <w:spacing w:val="-2"/>
          <w:sz w:val="28"/>
          <w:szCs w:val="28"/>
        </w:rPr>
        <w:t>n</w:t>
      </w:r>
      <w:r w:rsidRPr="00F871F3">
        <w:rPr>
          <w:b/>
          <w:sz w:val="28"/>
          <w:szCs w:val="28"/>
        </w:rPr>
        <w:t>-</w:t>
      </w:r>
      <w:r w:rsidRPr="00F871F3">
        <w:rPr>
          <w:b/>
          <w:spacing w:val="-1"/>
          <w:sz w:val="28"/>
          <w:szCs w:val="28"/>
        </w:rPr>
        <w:t>F</w:t>
      </w:r>
      <w:r w:rsidRPr="00F871F3">
        <w:rPr>
          <w:b/>
          <w:sz w:val="28"/>
          <w:szCs w:val="28"/>
        </w:rPr>
        <w:t>unc</w:t>
      </w:r>
      <w:r w:rsidRPr="00F871F3">
        <w:rPr>
          <w:b/>
          <w:spacing w:val="-2"/>
          <w:sz w:val="28"/>
          <w:szCs w:val="28"/>
        </w:rPr>
        <w:t>t</w:t>
      </w:r>
      <w:r w:rsidRPr="00F871F3">
        <w:rPr>
          <w:b/>
          <w:spacing w:val="1"/>
          <w:sz w:val="28"/>
          <w:szCs w:val="28"/>
        </w:rPr>
        <w:t>io</w:t>
      </w:r>
      <w:r w:rsidRPr="00F871F3">
        <w:rPr>
          <w:b/>
          <w:spacing w:val="-2"/>
          <w:sz w:val="28"/>
          <w:szCs w:val="28"/>
        </w:rPr>
        <w:t>n</w:t>
      </w:r>
      <w:r w:rsidRPr="00F871F3">
        <w:rPr>
          <w:b/>
          <w:spacing w:val="-1"/>
          <w:sz w:val="28"/>
          <w:szCs w:val="28"/>
        </w:rPr>
        <w:t>a</w:t>
      </w:r>
      <w:r w:rsidRPr="00F871F3">
        <w:rPr>
          <w:b/>
          <w:sz w:val="28"/>
          <w:szCs w:val="28"/>
        </w:rPr>
        <w:t>l</w:t>
      </w:r>
      <w:r w:rsidRPr="00F871F3">
        <w:rPr>
          <w:b/>
          <w:spacing w:val="1"/>
          <w:sz w:val="28"/>
          <w:szCs w:val="28"/>
        </w:rPr>
        <w:t xml:space="preserve"> </w:t>
      </w:r>
      <w:r w:rsidRPr="00F871F3">
        <w:rPr>
          <w:b/>
          <w:spacing w:val="-1"/>
          <w:sz w:val="28"/>
          <w:szCs w:val="28"/>
        </w:rPr>
        <w:t>R</w:t>
      </w:r>
      <w:r w:rsidRPr="00F871F3">
        <w:rPr>
          <w:b/>
          <w:sz w:val="28"/>
          <w:szCs w:val="28"/>
        </w:rPr>
        <w:t>equ</w:t>
      </w:r>
      <w:r w:rsidRPr="00F871F3">
        <w:rPr>
          <w:b/>
          <w:spacing w:val="1"/>
          <w:sz w:val="28"/>
          <w:szCs w:val="28"/>
        </w:rPr>
        <w:t>i</w:t>
      </w:r>
      <w:r w:rsidRPr="00F871F3">
        <w:rPr>
          <w:b/>
          <w:sz w:val="28"/>
          <w:szCs w:val="28"/>
        </w:rPr>
        <w:t>re</w:t>
      </w:r>
      <w:r w:rsidRPr="00F871F3">
        <w:rPr>
          <w:b/>
          <w:spacing w:val="-3"/>
          <w:sz w:val="28"/>
          <w:szCs w:val="28"/>
        </w:rPr>
        <w:t>m</w:t>
      </w:r>
      <w:r w:rsidRPr="00F871F3">
        <w:rPr>
          <w:b/>
          <w:sz w:val="28"/>
          <w:szCs w:val="28"/>
        </w:rPr>
        <w:t>ents</w:t>
      </w:r>
    </w:p>
    <w:p w14:paraId="562F2694" w14:textId="386DCA8F" w:rsidR="00E706F4" w:rsidRDefault="00E706F4" w:rsidP="00042082">
      <w:pPr>
        <w:spacing w:before="15" w:line="276" w:lineRule="auto"/>
        <w:ind w:left="120"/>
        <w:jc w:val="both"/>
        <w:rPr>
          <w:sz w:val="24"/>
          <w:szCs w:val="24"/>
          <w:lang w:val="en-IN"/>
        </w:rPr>
      </w:pPr>
      <w:r w:rsidRPr="00E706F4">
        <w:rPr>
          <w:sz w:val="24"/>
          <w:szCs w:val="24"/>
          <w:lang w:val="en-IN"/>
        </w:rPr>
        <w:t>This section specifies the non-functional requirements that define the overall qualities and constraints of the system. These requirements apply across all components and are critical to the system's acceptability and performance in real-world use.</w:t>
      </w:r>
    </w:p>
    <w:p w14:paraId="1F44FEA5" w14:textId="77777777" w:rsidR="00E706F4" w:rsidRPr="00E706F4" w:rsidRDefault="00E706F4" w:rsidP="00E706F4">
      <w:pPr>
        <w:spacing w:before="15"/>
        <w:ind w:left="120"/>
        <w:rPr>
          <w:sz w:val="24"/>
          <w:szCs w:val="24"/>
          <w:lang w:val="en-IN"/>
        </w:rPr>
      </w:pPr>
    </w:p>
    <w:p w14:paraId="3B01FC5F" w14:textId="77777777" w:rsidR="005A7BC6" w:rsidRDefault="00CC3C68" w:rsidP="00D84224">
      <w:pPr>
        <w:spacing w:line="276" w:lineRule="auto"/>
        <w:ind w:left="120"/>
        <w:jc w:val="both"/>
        <w:rPr>
          <w:b/>
          <w:sz w:val="28"/>
          <w:szCs w:val="28"/>
        </w:rPr>
      </w:pPr>
      <w:r w:rsidRPr="00E706F4">
        <w:rPr>
          <w:b/>
          <w:sz w:val="28"/>
          <w:szCs w:val="28"/>
        </w:rPr>
        <w:t>3.3</w:t>
      </w:r>
      <w:r w:rsidR="00D93033" w:rsidRPr="00E706F4">
        <w:rPr>
          <w:b/>
          <w:sz w:val="28"/>
          <w:szCs w:val="28"/>
        </w:rPr>
        <w:t>.1</w:t>
      </w:r>
      <w:r w:rsidR="00D93033" w:rsidRPr="00E706F4">
        <w:rPr>
          <w:b/>
          <w:spacing w:val="-5"/>
          <w:sz w:val="28"/>
          <w:szCs w:val="28"/>
        </w:rPr>
        <w:t xml:space="preserve"> </w:t>
      </w:r>
      <w:r w:rsidR="00D93033" w:rsidRPr="00E706F4">
        <w:rPr>
          <w:b/>
          <w:spacing w:val="-2"/>
          <w:sz w:val="28"/>
          <w:szCs w:val="28"/>
        </w:rPr>
        <w:t>P</w:t>
      </w:r>
      <w:r w:rsidR="00D93033" w:rsidRPr="00E706F4">
        <w:rPr>
          <w:b/>
          <w:spacing w:val="2"/>
          <w:sz w:val="28"/>
          <w:szCs w:val="28"/>
        </w:rPr>
        <w:t>e</w:t>
      </w:r>
      <w:r w:rsidR="00D93033" w:rsidRPr="00E706F4">
        <w:rPr>
          <w:b/>
          <w:spacing w:val="-1"/>
          <w:sz w:val="28"/>
          <w:szCs w:val="28"/>
        </w:rPr>
        <w:t>r</w:t>
      </w:r>
      <w:r w:rsidR="00D93033" w:rsidRPr="00E706F4">
        <w:rPr>
          <w:b/>
          <w:spacing w:val="2"/>
          <w:sz w:val="28"/>
          <w:szCs w:val="28"/>
        </w:rPr>
        <w:t>f</w:t>
      </w:r>
      <w:r w:rsidR="00D93033" w:rsidRPr="00E706F4">
        <w:rPr>
          <w:b/>
          <w:sz w:val="28"/>
          <w:szCs w:val="28"/>
        </w:rPr>
        <w:t>o</w:t>
      </w:r>
      <w:r w:rsidR="00D93033" w:rsidRPr="00E706F4">
        <w:rPr>
          <w:b/>
          <w:spacing w:val="2"/>
          <w:sz w:val="28"/>
          <w:szCs w:val="28"/>
        </w:rPr>
        <w:t>r</w:t>
      </w:r>
      <w:r w:rsidR="00D93033" w:rsidRPr="00E706F4">
        <w:rPr>
          <w:b/>
          <w:spacing w:val="-3"/>
          <w:sz w:val="28"/>
          <w:szCs w:val="28"/>
        </w:rPr>
        <w:t>m</w:t>
      </w:r>
      <w:r w:rsidR="00D93033" w:rsidRPr="00E706F4">
        <w:rPr>
          <w:b/>
          <w:sz w:val="28"/>
          <w:szCs w:val="28"/>
        </w:rPr>
        <w:t>a</w:t>
      </w:r>
      <w:r w:rsidR="00D93033" w:rsidRPr="00E706F4">
        <w:rPr>
          <w:b/>
          <w:spacing w:val="1"/>
          <w:sz w:val="28"/>
          <w:szCs w:val="28"/>
        </w:rPr>
        <w:t>n</w:t>
      </w:r>
      <w:r w:rsidR="00D93033" w:rsidRPr="00E706F4">
        <w:rPr>
          <w:b/>
          <w:spacing w:val="-1"/>
          <w:sz w:val="28"/>
          <w:szCs w:val="28"/>
        </w:rPr>
        <w:t>c</w:t>
      </w:r>
      <w:r w:rsidR="00D93033" w:rsidRPr="00E706F4">
        <w:rPr>
          <w:b/>
          <w:sz w:val="28"/>
          <w:szCs w:val="28"/>
        </w:rPr>
        <w:t>e</w:t>
      </w:r>
    </w:p>
    <w:p w14:paraId="69AD904F" w14:textId="343DAE98" w:rsidR="001750C7" w:rsidRPr="00D64772" w:rsidRDefault="001750C7" w:rsidP="00D84224">
      <w:pPr>
        <w:pStyle w:val="ListParagraph"/>
        <w:numPr>
          <w:ilvl w:val="0"/>
          <w:numId w:val="33"/>
        </w:numPr>
        <w:spacing w:line="276" w:lineRule="auto"/>
        <w:jc w:val="both"/>
        <w:rPr>
          <w:sz w:val="24"/>
          <w:szCs w:val="24"/>
          <w:lang w:val="en-IN"/>
        </w:rPr>
      </w:pPr>
      <w:r w:rsidRPr="00D64772">
        <w:rPr>
          <w:sz w:val="24"/>
          <w:szCs w:val="24"/>
          <w:lang w:val="en-IN"/>
        </w:rPr>
        <w:t>The system shall process and classify each new data instance in under 1 second on a machine with at least an Intel i5 processor and 8 GB RAM.</w:t>
      </w:r>
    </w:p>
    <w:p w14:paraId="428616DE" w14:textId="3D5FC719" w:rsidR="001750C7" w:rsidRPr="00D64772" w:rsidRDefault="001750C7" w:rsidP="00D84224">
      <w:pPr>
        <w:pStyle w:val="ListParagraph"/>
        <w:numPr>
          <w:ilvl w:val="0"/>
          <w:numId w:val="33"/>
        </w:numPr>
        <w:spacing w:line="276" w:lineRule="auto"/>
        <w:jc w:val="both"/>
        <w:rPr>
          <w:sz w:val="24"/>
          <w:szCs w:val="24"/>
          <w:lang w:val="en-IN"/>
        </w:rPr>
      </w:pPr>
      <w:r w:rsidRPr="00D64772">
        <w:rPr>
          <w:sz w:val="24"/>
          <w:szCs w:val="24"/>
          <w:lang w:val="en-IN"/>
        </w:rPr>
        <w:t>Batch predictions (up to 500 records) shall complete in under 10 seconds.</w:t>
      </w:r>
    </w:p>
    <w:p w14:paraId="563B978F" w14:textId="1E65E7AB" w:rsidR="005A7BC6" w:rsidRDefault="001750C7" w:rsidP="00200727">
      <w:pPr>
        <w:pStyle w:val="ListParagraph"/>
        <w:numPr>
          <w:ilvl w:val="0"/>
          <w:numId w:val="33"/>
        </w:numPr>
        <w:spacing w:line="276" w:lineRule="auto"/>
        <w:jc w:val="both"/>
        <w:rPr>
          <w:sz w:val="24"/>
          <w:szCs w:val="24"/>
          <w:lang w:val="en-IN"/>
        </w:rPr>
      </w:pPr>
      <w:r w:rsidRPr="001750C7">
        <w:rPr>
          <w:sz w:val="24"/>
          <w:szCs w:val="24"/>
          <w:lang w:val="en-IN"/>
        </w:rPr>
        <w:t>The system shall utilize GPU resources if available and fall back to CPU without failure.</w:t>
      </w:r>
    </w:p>
    <w:p w14:paraId="657002F9" w14:textId="77777777" w:rsidR="00200727" w:rsidRPr="00200727" w:rsidRDefault="00200727" w:rsidP="00200727">
      <w:pPr>
        <w:pStyle w:val="ListParagraph"/>
        <w:spacing w:line="276" w:lineRule="auto"/>
        <w:jc w:val="both"/>
        <w:rPr>
          <w:sz w:val="24"/>
          <w:szCs w:val="24"/>
          <w:lang w:val="en-IN"/>
        </w:rPr>
      </w:pPr>
    </w:p>
    <w:p w14:paraId="47323AFD" w14:textId="77777777" w:rsidR="005A7BC6" w:rsidRDefault="00CC3C68" w:rsidP="00D84224">
      <w:pPr>
        <w:spacing w:line="276" w:lineRule="auto"/>
        <w:ind w:left="120"/>
        <w:jc w:val="both"/>
        <w:rPr>
          <w:b/>
          <w:sz w:val="28"/>
          <w:szCs w:val="28"/>
        </w:rPr>
      </w:pPr>
      <w:r w:rsidRPr="001750C7">
        <w:rPr>
          <w:b/>
          <w:sz w:val="28"/>
          <w:szCs w:val="28"/>
        </w:rPr>
        <w:t>3.3</w:t>
      </w:r>
      <w:r w:rsidR="00D93033" w:rsidRPr="001750C7">
        <w:rPr>
          <w:b/>
          <w:sz w:val="28"/>
          <w:szCs w:val="28"/>
        </w:rPr>
        <w:t>.2</w:t>
      </w:r>
      <w:r w:rsidR="00D93033" w:rsidRPr="001750C7">
        <w:rPr>
          <w:b/>
          <w:spacing w:val="-5"/>
          <w:sz w:val="28"/>
          <w:szCs w:val="28"/>
        </w:rPr>
        <w:t xml:space="preserve"> </w:t>
      </w:r>
      <w:r w:rsidR="00D93033" w:rsidRPr="001750C7">
        <w:rPr>
          <w:b/>
          <w:sz w:val="28"/>
          <w:szCs w:val="28"/>
        </w:rPr>
        <w:t>R</w:t>
      </w:r>
      <w:r w:rsidR="00D93033" w:rsidRPr="001750C7">
        <w:rPr>
          <w:b/>
          <w:spacing w:val="-1"/>
          <w:sz w:val="28"/>
          <w:szCs w:val="28"/>
        </w:rPr>
        <w:t>e</w:t>
      </w:r>
      <w:r w:rsidR="00D93033" w:rsidRPr="001750C7">
        <w:rPr>
          <w:b/>
          <w:spacing w:val="1"/>
          <w:sz w:val="28"/>
          <w:szCs w:val="28"/>
        </w:rPr>
        <w:t>li</w:t>
      </w:r>
      <w:r w:rsidR="00D93033" w:rsidRPr="001750C7">
        <w:rPr>
          <w:b/>
          <w:sz w:val="28"/>
          <w:szCs w:val="28"/>
        </w:rPr>
        <w:t>a</w:t>
      </w:r>
      <w:r w:rsidR="00D93033" w:rsidRPr="001750C7">
        <w:rPr>
          <w:b/>
          <w:spacing w:val="1"/>
          <w:sz w:val="28"/>
          <w:szCs w:val="28"/>
        </w:rPr>
        <w:t>bili</w:t>
      </w:r>
      <w:r w:rsidR="00D93033" w:rsidRPr="001750C7">
        <w:rPr>
          <w:b/>
          <w:spacing w:val="-1"/>
          <w:sz w:val="28"/>
          <w:szCs w:val="28"/>
        </w:rPr>
        <w:t>t</w:t>
      </w:r>
      <w:r w:rsidR="00D93033" w:rsidRPr="001750C7">
        <w:rPr>
          <w:b/>
          <w:sz w:val="28"/>
          <w:szCs w:val="28"/>
        </w:rPr>
        <w:t>y</w:t>
      </w:r>
    </w:p>
    <w:p w14:paraId="12377DD3" w14:textId="46755FF1" w:rsidR="007C5501" w:rsidRPr="00D64772" w:rsidRDefault="007C5501" w:rsidP="001115D7">
      <w:pPr>
        <w:pStyle w:val="ListParagraph"/>
        <w:numPr>
          <w:ilvl w:val="0"/>
          <w:numId w:val="33"/>
        </w:numPr>
        <w:spacing w:line="276" w:lineRule="auto"/>
        <w:jc w:val="both"/>
        <w:rPr>
          <w:sz w:val="24"/>
          <w:szCs w:val="24"/>
          <w:lang w:val="en-IN"/>
        </w:rPr>
      </w:pPr>
      <w:r w:rsidRPr="00D64772">
        <w:rPr>
          <w:sz w:val="24"/>
          <w:szCs w:val="24"/>
          <w:lang w:val="en-IN"/>
        </w:rPr>
        <w:t>The system shall correctly classify at least 95% of test instances using standard benchmark datasets</w:t>
      </w:r>
      <w:r w:rsidR="00385A7A" w:rsidRPr="00D64772">
        <w:rPr>
          <w:sz w:val="24"/>
          <w:szCs w:val="24"/>
          <w:lang w:val="en-IN"/>
        </w:rPr>
        <w:t>.</w:t>
      </w:r>
    </w:p>
    <w:p w14:paraId="6D0DE748" w14:textId="1FEE6BB5" w:rsidR="005A7BC6" w:rsidRPr="00D64772" w:rsidRDefault="007C5501" w:rsidP="0052403C">
      <w:pPr>
        <w:pStyle w:val="ListParagraph"/>
        <w:numPr>
          <w:ilvl w:val="0"/>
          <w:numId w:val="33"/>
        </w:numPr>
        <w:spacing w:line="276" w:lineRule="auto"/>
        <w:jc w:val="both"/>
        <w:rPr>
          <w:sz w:val="24"/>
          <w:szCs w:val="24"/>
          <w:lang w:val="en-IN"/>
        </w:rPr>
      </w:pPr>
      <w:r w:rsidRPr="00D64772">
        <w:rPr>
          <w:sz w:val="24"/>
          <w:szCs w:val="24"/>
          <w:lang w:val="en-IN"/>
        </w:rPr>
        <w:t>The system shall have a Mean Time Between Failures (MTBF) of more than 30 days under normal operating conditions</w:t>
      </w:r>
    </w:p>
    <w:p w14:paraId="331CEB0A" w14:textId="77777777" w:rsidR="005A7BC6" w:rsidRPr="00F871F3" w:rsidRDefault="005A7BC6">
      <w:pPr>
        <w:spacing w:line="120" w:lineRule="exact"/>
        <w:rPr>
          <w:sz w:val="12"/>
          <w:szCs w:val="12"/>
        </w:rPr>
      </w:pPr>
    </w:p>
    <w:p w14:paraId="7771B7CB" w14:textId="1FB36001" w:rsidR="005A7BC6" w:rsidRDefault="00CC3C68" w:rsidP="001115D7">
      <w:pPr>
        <w:spacing w:line="276" w:lineRule="auto"/>
        <w:ind w:left="120"/>
        <w:jc w:val="both"/>
        <w:rPr>
          <w:b/>
          <w:sz w:val="28"/>
          <w:szCs w:val="28"/>
        </w:rPr>
      </w:pPr>
      <w:r w:rsidRPr="00123E9A">
        <w:rPr>
          <w:b/>
          <w:sz w:val="28"/>
          <w:szCs w:val="28"/>
        </w:rPr>
        <w:t>3.3</w:t>
      </w:r>
      <w:r w:rsidR="00D93033" w:rsidRPr="00123E9A">
        <w:rPr>
          <w:b/>
          <w:sz w:val="28"/>
          <w:szCs w:val="28"/>
        </w:rPr>
        <w:t>.</w:t>
      </w:r>
      <w:r w:rsidR="00B52161">
        <w:rPr>
          <w:b/>
          <w:sz w:val="28"/>
          <w:szCs w:val="28"/>
        </w:rPr>
        <w:t>3</w:t>
      </w:r>
      <w:r w:rsidR="00D93033" w:rsidRPr="00123E9A">
        <w:rPr>
          <w:b/>
          <w:spacing w:val="-5"/>
          <w:sz w:val="28"/>
          <w:szCs w:val="28"/>
        </w:rPr>
        <w:t xml:space="preserve"> </w:t>
      </w:r>
      <w:r w:rsidR="00D93033" w:rsidRPr="00123E9A">
        <w:rPr>
          <w:b/>
          <w:spacing w:val="1"/>
          <w:sz w:val="28"/>
          <w:szCs w:val="28"/>
        </w:rPr>
        <w:t>S</w:t>
      </w:r>
      <w:r w:rsidR="00D93033" w:rsidRPr="00123E9A">
        <w:rPr>
          <w:b/>
          <w:spacing w:val="-1"/>
          <w:sz w:val="28"/>
          <w:szCs w:val="28"/>
        </w:rPr>
        <w:t>ec</w:t>
      </w:r>
      <w:r w:rsidR="00D93033" w:rsidRPr="00123E9A">
        <w:rPr>
          <w:b/>
          <w:spacing w:val="1"/>
          <w:sz w:val="28"/>
          <w:szCs w:val="28"/>
        </w:rPr>
        <w:t>u</w:t>
      </w:r>
      <w:r w:rsidR="00D93033" w:rsidRPr="00123E9A">
        <w:rPr>
          <w:b/>
          <w:spacing w:val="-1"/>
          <w:sz w:val="28"/>
          <w:szCs w:val="28"/>
        </w:rPr>
        <w:t>r</w:t>
      </w:r>
      <w:r w:rsidR="00D93033" w:rsidRPr="00123E9A">
        <w:rPr>
          <w:b/>
          <w:spacing w:val="1"/>
          <w:sz w:val="28"/>
          <w:szCs w:val="28"/>
        </w:rPr>
        <w:t>i</w:t>
      </w:r>
      <w:r w:rsidR="00D93033" w:rsidRPr="00123E9A">
        <w:rPr>
          <w:b/>
          <w:spacing w:val="-1"/>
          <w:sz w:val="28"/>
          <w:szCs w:val="28"/>
        </w:rPr>
        <w:t>t</w:t>
      </w:r>
      <w:r w:rsidR="00D93033" w:rsidRPr="00123E9A">
        <w:rPr>
          <w:b/>
          <w:sz w:val="28"/>
          <w:szCs w:val="28"/>
        </w:rPr>
        <w:t>y</w:t>
      </w:r>
    </w:p>
    <w:p w14:paraId="3D0A41CA" w14:textId="18A6B95A" w:rsidR="00D23A80" w:rsidRPr="00D23A80" w:rsidRDefault="00D23A80" w:rsidP="001115D7">
      <w:pPr>
        <w:numPr>
          <w:ilvl w:val="0"/>
          <w:numId w:val="37"/>
        </w:numPr>
        <w:spacing w:line="276" w:lineRule="auto"/>
        <w:jc w:val="both"/>
        <w:rPr>
          <w:sz w:val="24"/>
          <w:szCs w:val="24"/>
          <w:lang w:val="en-IN"/>
        </w:rPr>
      </w:pPr>
      <w:r w:rsidRPr="00D23A80">
        <w:rPr>
          <w:sz w:val="24"/>
          <w:szCs w:val="24"/>
          <w:lang w:val="en-IN"/>
        </w:rPr>
        <w:t>All user-uploaded data shall be processed locally unless explicitly sent to a remote server with user consent.</w:t>
      </w:r>
    </w:p>
    <w:p w14:paraId="234ED333" w14:textId="4F2166D2" w:rsidR="00123E9A" w:rsidRPr="00E328E4" w:rsidRDefault="00D23A80" w:rsidP="00E328E4">
      <w:pPr>
        <w:numPr>
          <w:ilvl w:val="0"/>
          <w:numId w:val="37"/>
        </w:numPr>
        <w:spacing w:line="276" w:lineRule="auto"/>
        <w:jc w:val="both"/>
        <w:rPr>
          <w:sz w:val="24"/>
          <w:szCs w:val="24"/>
          <w:lang w:val="en-IN"/>
        </w:rPr>
      </w:pPr>
      <w:r w:rsidRPr="00D23A80">
        <w:rPr>
          <w:sz w:val="24"/>
          <w:szCs w:val="24"/>
          <w:lang w:val="en-IN"/>
        </w:rPr>
        <w:t>The system shall not store any diagnostic data beyond the duration of the session unless explicitly saved by the user.</w:t>
      </w:r>
    </w:p>
    <w:p w14:paraId="1D936C03" w14:textId="77777777" w:rsidR="005A7BC6" w:rsidRPr="00F871F3" w:rsidRDefault="005A7BC6">
      <w:pPr>
        <w:spacing w:line="120" w:lineRule="exact"/>
        <w:rPr>
          <w:sz w:val="12"/>
          <w:szCs w:val="12"/>
        </w:rPr>
      </w:pPr>
    </w:p>
    <w:p w14:paraId="3BA3700E" w14:textId="72ABDAEA" w:rsidR="005A7BC6" w:rsidRDefault="00CC3C68" w:rsidP="001115D7">
      <w:pPr>
        <w:spacing w:line="276" w:lineRule="auto"/>
        <w:ind w:left="120"/>
        <w:jc w:val="both"/>
        <w:rPr>
          <w:b/>
          <w:sz w:val="28"/>
          <w:szCs w:val="28"/>
        </w:rPr>
      </w:pPr>
      <w:r w:rsidRPr="00BA130C">
        <w:rPr>
          <w:b/>
          <w:sz w:val="28"/>
          <w:szCs w:val="28"/>
        </w:rPr>
        <w:t>3.3</w:t>
      </w:r>
      <w:r w:rsidR="00D93033" w:rsidRPr="00BA130C">
        <w:rPr>
          <w:b/>
          <w:sz w:val="28"/>
          <w:szCs w:val="28"/>
        </w:rPr>
        <w:t>.</w:t>
      </w:r>
      <w:r w:rsidR="00E328E4">
        <w:rPr>
          <w:b/>
          <w:sz w:val="28"/>
          <w:szCs w:val="28"/>
        </w:rPr>
        <w:t>4</w:t>
      </w:r>
      <w:r w:rsidR="00D93033" w:rsidRPr="00BA130C">
        <w:rPr>
          <w:b/>
          <w:spacing w:val="-5"/>
          <w:sz w:val="28"/>
          <w:szCs w:val="28"/>
        </w:rPr>
        <w:t xml:space="preserve"> </w:t>
      </w:r>
      <w:r w:rsidR="00D93033" w:rsidRPr="00BA130C">
        <w:rPr>
          <w:b/>
          <w:spacing w:val="-2"/>
          <w:sz w:val="28"/>
          <w:szCs w:val="28"/>
        </w:rPr>
        <w:t>P</w:t>
      </w:r>
      <w:r w:rsidR="00D93033" w:rsidRPr="00BA130C">
        <w:rPr>
          <w:b/>
          <w:sz w:val="28"/>
          <w:szCs w:val="28"/>
        </w:rPr>
        <w:t>o</w:t>
      </w:r>
      <w:r w:rsidR="00D93033" w:rsidRPr="00BA130C">
        <w:rPr>
          <w:b/>
          <w:spacing w:val="2"/>
          <w:sz w:val="28"/>
          <w:szCs w:val="28"/>
        </w:rPr>
        <w:t>r</w:t>
      </w:r>
      <w:r w:rsidR="00D93033" w:rsidRPr="00BA130C">
        <w:rPr>
          <w:b/>
          <w:spacing w:val="-1"/>
          <w:sz w:val="28"/>
          <w:szCs w:val="28"/>
        </w:rPr>
        <w:t>t</w:t>
      </w:r>
      <w:r w:rsidR="00D93033" w:rsidRPr="00BA130C">
        <w:rPr>
          <w:b/>
          <w:sz w:val="28"/>
          <w:szCs w:val="28"/>
        </w:rPr>
        <w:t>a</w:t>
      </w:r>
      <w:r w:rsidR="00D93033" w:rsidRPr="00BA130C">
        <w:rPr>
          <w:b/>
          <w:spacing w:val="1"/>
          <w:sz w:val="28"/>
          <w:szCs w:val="28"/>
        </w:rPr>
        <w:t>bili</w:t>
      </w:r>
      <w:r w:rsidR="00D93033" w:rsidRPr="00BA130C">
        <w:rPr>
          <w:b/>
          <w:spacing w:val="-1"/>
          <w:sz w:val="28"/>
          <w:szCs w:val="28"/>
        </w:rPr>
        <w:t>t</w:t>
      </w:r>
      <w:r w:rsidR="00D93033" w:rsidRPr="00BA130C">
        <w:rPr>
          <w:b/>
          <w:sz w:val="28"/>
          <w:szCs w:val="28"/>
        </w:rPr>
        <w:t>y</w:t>
      </w:r>
    </w:p>
    <w:p w14:paraId="76CD5FD6" w14:textId="4F7257CF" w:rsidR="006643D5" w:rsidRPr="006643D5" w:rsidRDefault="006643D5" w:rsidP="001115D7">
      <w:pPr>
        <w:pStyle w:val="ListParagraph"/>
        <w:numPr>
          <w:ilvl w:val="0"/>
          <w:numId w:val="38"/>
        </w:numPr>
        <w:spacing w:line="276" w:lineRule="auto"/>
        <w:jc w:val="both"/>
        <w:rPr>
          <w:sz w:val="24"/>
          <w:szCs w:val="24"/>
          <w:lang w:val="en-IN"/>
        </w:rPr>
      </w:pPr>
      <w:r w:rsidRPr="006643D5">
        <w:rPr>
          <w:sz w:val="24"/>
          <w:szCs w:val="24"/>
          <w:lang w:val="en-IN"/>
        </w:rPr>
        <w:t>The system shall run on any platform supporting Python 3.7+, including Windows, macOS, and Linux.</w:t>
      </w:r>
    </w:p>
    <w:p w14:paraId="18EFB2B5" w14:textId="709F9203" w:rsidR="00BA130C" w:rsidRPr="006643D5" w:rsidRDefault="006643D5" w:rsidP="001115D7">
      <w:pPr>
        <w:pStyle w:val="ListParagraph"/>
        <w:numPr>
          <w:ilvl w:val="0"/>
          <w:numId w:val="38"/>
        </w:numPr>
        <w:spacing w:line="276" w:lineRule="auto"/>
        <w:jc w:val="both"/>
        <w:rPr>
          <w:sz w:val="24"/>
          <w:szCs w:val="24"/>
          <w:lang w:val="en-IN"/>
        </w:rPr>
      </w:pPr>
      <w:r w:rsidRPr="006643D5">
        <w:rPr>
          <w:sz w:val="24"/>
          <w:szCs w:val="24"/>
          <w:lang w:val="en-IN"/>
        </w:rPr>
        <w:t>The system shall support containerized deployment (e.g., Docker) with preconfigured environments.</w:t>
      </w:r>
    </w:p>
    <w:p w14:paraId="080E8F13" w14:textId="77777777" w:rsidR="005A7BC6" w:rsidRPr="00F871F3" w:rsidRDefault="005A7BC6" w:rsidP="001115D7">
      <w:pPr>
        <w:spacing w:before="1" w:line="276" w:lineRule="auto"/>
        <w:jc w:val="both"/>
        <w:rPr>
          <w:sz w:val="24"/>
          <w:szCs w:val="24"/>
        </w:rPr>
      </w:pPr>
    </w:p>
    <w:p w14:paraId="67154CE0" w14:textId="77777777" w:rsidR="009A21B2" w:rsidRPr="009A21B2" w:rsidRDefault="009A21B2" w:rsidP="001115D7">
      <w:pPr>
        <w:spacing w:before="6" w:line="276" w:lineRule="auto"/>
        <w:jc w:val="both"/>
        <w:rPr>
          <w:b/>
          <w:bCs/>
          <w:sz w:val="28"/>
          <w:szCs w:val="28"/>
          <w:lang w:val="en-IN"/>
        </w:rPr>
      </w:pPr>
      <w:r w:rsidRPr="009A21B2">
        <w:rPr>
          <w:b/>
          <w:bCs/>
          <w:sz w:val="28"/>
          <w:szCs w:val="28"/>
          <w:lang w:val="en-IN"/>
        </w:rPr>
        <w:t>3.4 Design Constraints</w:t>
      </w:r>
    </w:p>
    <w:p w14:paraId="373322CA" w14:textId="77777777" w:rsidR="009A21B2" w:rsidRPr="009A21B2" w:rsidRDefault="009A21B2" w:rsidP="001115D7">
      <w:pPr>
        <w:spacing w:before="6" w:line="276" w:lineRule="auto"/>
        <w:rPr>
          <w:sz w:val="24"/>
          <w:szCs w:val="24"/>
          <w:lang w:val="en-IN"/>
        </w:rPr>
      </w:pPr>
      <w:r w:rsidRPr="009A21B2">
        <w:rPr>
          <w:sz w:val="24"/>
          <w:szCs w:val="24"/>
          <w:lang w:val="en-IN"/>
        </w:rPr>
        <w:lastRenderedPageBreak/>
        <w:t>This section defines the constraints that limit the flexibility of the system design and implementation. These constraints may arise from standards, hardware or software environments, or organizational policies that must be adhered to during the development of the system.</w:t>
      </w:r>
    </w:p>
    <w:p w14:paraId="3FCA6B10" w14:textId="13057AF8" w:rsidR="009A21B2" w:rsidRPr="009A21B2" w:rsidRDefault="009A21B2" w:rsidP="009A21B2">
      <w:pPr>
        <w:spacing w:before="6" w:line="240" w:lineRule="exact"/>
        <w:rPr>
          <w:sz w:val="24"/>
          <w:szCs w:val="24"/>
          <w:lang w:val="en-IN"/>
        </w:rPr>
      </w:pPr>
    </w:p>
    <w:p w14:paraId="537A09D2" w14:textId="77777777" w:rsidR="009A21B2" w:rsidRPr="009A21B2" w:rsidRDefault="009A21B2" w:rsidP="001115D7">
      <w:pPr>
        <w:spacing w:before="6" w:line="276" w:lineRule="auto"/>
        <w:jc w:val="both"/>
        <w:rPr>
          <w:b/>
          <w:bCs/>
          <w:sz w:val="28"/>
          <w:szCs w:val="28"/>
          <w:lang w:val="en-IN"/>
        </w:rPr>
      </w:pPr>
      <w:r w:rsidRPr="009A21B2">
        <w:rPr>
          <w:b/>
          <w:bCs/>
          <w:sz w:val="28"/>
          <w:szCs w:val="28"/>
          <w:lang w:val="en-IN"/>
        </w:rPr>
        <w:t>3.4.1 Programming Language</w:t>
      </w:r>
    </w:p>
    <w:p w14:paraId="0BD7A24C" w14:textId="77777777" w:rsidR="009A21B2" w:rsidRPr="006335B5" w:rsidRDefault="009A21B2" w:rsidP="009A21B2">
      <w:pPr>
        <w:numPr>
          <w:ilvl w:val="0"/>
          <w:numId w:val="40"/>
        </w:numPr>
        <w:spacing w:before="6" w:line="240" w:lineRule="exact"/>
        <w:rPr>
          <w:sz w:val="24"/>
          <w:szCs w:val="24"/>
          <w:lang w:val="en-IN"/>
        </w:rPr>
      </w:pPr>
      <w:r w:rsidRPr="006335B5">
        <w:rPr>
          <w:sz w:val="24"/>
          <w:szCs w:val="24"/>
          <w:lang w:val="en-IN"/>
        </w:rPr>
        <w:t>The system must be implemented in Python (version 3.7 or higher), as it is the language standard for machine learning and data science in the development environment.</w:t>
      </w:r>
    </w:p>
    <w:p w14:paraId="7162519E" w14:textId="1DC038BC" w:rsidR="009A21B2" w:rsidRPr="009A21B2" w:rsidRDefault="009A21B2" w:rsidP="009A21B2">
      <w:pPr>
        <w:spacing w:before="6" w:line="240" w:lineRule="exact"/>
        <w:rPr>
          <w:sz w:val="24"/>
          <w:szCs w:val="24"/>
          <w:lang w:val="en-IN"/>
        </w:rPr>
      </w:pPr>
    </w:p>
    <w:p w14:paraId="63E20B9D" w14:textId="38A7C608" w:rsidR="009A21B2" w:rsidRPr="009A21B2" w:rsidRDefault="009A21B2" w:rsidP="003514F3">
      <w:pPr>
        <w:spacing w:before="6" w:line="276" w:lineRule="auto"/>
        <w:jc w:val="both"/>
        <w:rPr>
          <w:b/>
          <w:bCs/>
          <w:sz w:val="28"/>
          <w:szCs w:val="28"/>
          <w:lang w:val="en-IN"/>
        </w:rPr>
      </w:pPr>
      <w:r w:rsidRPr="009A21B2">
        <w:rPr>
          <w:b/>
          <w:bCs/>
          <w:sz w:val="28"/>
          <w:szCs w:val="28"/>
          <w:lang w:val="en-IN"/>
        </w:rPr>
        <w:t>3.4.</w:t>
      </w:r>
      <w:r w:rsidR="00F35ADF">
        <w:rPr>
          <w:b/>
          <w:bCs/>
          <w:sz w:val="28"/>
          <w:szCs w:val="28"/>
          <w:lang w:val="en-IN"/>
        </w:rPr>
        <w:t>2</w:t>
      </w:r>
      <w:r w:rsidRPr="009A21B2">
        <w:rPr>
          <w:b/>
          <w:bCs/>
          <w:sz w:val="28"/>
          <w:szCs w:val="28"/>
          <w:lang w:val="en-IN"/>
        </w:rPr>
        <w:t xml:space="preserve"> Dataset Format</w:t>
      </w:r>
    </w:p>
    <w:p w14:paraId="71E4718E" w14:textId="77777777" w:rsidR="009A21B2" w:rsidRPr="006335B5" w:rsidRDefault="009A21B2" w:rsidP="003514F3">
      <w:pPr>
        <w:numPr>
          <w:ilvl w:val="0"/>
          <w:numId w:val="42"/>
        </w:numPr>
        <w:spacing w:before="6" w:line="276" w:lineRule="auto"/>
        <w:jc w:val="both"/>
        <w:rPr>
          <w:sz w:val="24"/>
          <w:szCs w:val="24"/>
          <w:lang w:val="en-IN"/>
        </w:rPr>
      </w:pPr>
      <w:r w:rsidRPr="006335B5">
        <w:rPr>
          <w:sz w:val="24"/>
          <w:szCs w:val="24"/>
          <w:lang w:val="en-IN"/>
        </w:rPr>
        <w:t>Input datasets must conform to tabular format (CSV or Excel) with numeric diagnostic features. Other formats like raw image data are not within the current project scope.</w:t>
      </w:r>
    </w:p>
    <w:p w14:paraId="63E54786" w14:textId="6222A97C" w:rsidR="009A21B2" w:rsidRPr="009A21B2" w:rsidRDefault="009A21B2" w:rsidP="009A21B2">
      <w:pPr>
        <w:spacing w:before="6" w:line="240" w:lineRule="exact"/>
        <w:rPr>
          <w:sz w:val="24"/>
          <w:szCs w:val="24"/>
          <w:lang w:val="en-IN"/>
        </w:rPr>
      </w:pPr>
    </w:p>
    <w:p w14:paraId="6DF5D218" w14:textId="169872B6" w:rsidR="009A21B2" w:rsidRPr="009A21B2" w:rsidRDefault="009A21B2" w:rsidP="003514F3">
      <w:pPr>
        <w:spacing w:before="6" w:line="276" w:lineRule="auto"/>
        <w:jc w:val="both"/>
        <w:rPr>
          <w:b/>
          <w:bCs/>
          <w:sz w:val="28"/>
          <w:szCs w:val="28"/>
          <w:lang w:val="en-IN"/>
        </w:rPr>
      </w:pPr>
      <w:r w:rsidRPr="009A21B2">
        <w:rPr>
          <w:b/>
          <w:bCs/>
          <w:sz w:val="28"/>
          <w:szCs w:val="28"/>
          <w:lang w:val="en-IN"/>
        </w:rPr>
        <w:t>3.4.</w:t>
      </w:r>
      <w:r w:rsidR="00F35ADF">
        <w:rPr>
          <w:b/>
          <w:bCs/>
          <w:sz w:val="28"/>
          <w:szCs w:val="28"/>
          <w:lang w:val="en-IN"/>
        </w:rPr>
        <w:t>3</w:t>
      </w:r>
      <w:r w:rsidRPr="009A21B2">
        <w:rPr>
          <w:b/>
          <w:bCs/>
          <w:sz w:val="28"/>
          <w:szCs w:val="28"/>
          <w:lang w:val="en-IN"/>
        </w:rPr>
        <w:t xml:space="preserve"> Hardware Limitations</w:t>
      </w:r>
    </w:p>
    <w:p w14:paraId="0A89CA93" w14:textId="77777777" w:rsidR="009A21B2" w:rsidRPr="00D64772" w:rsidRDefault="009A21B2" w:rsidP="003514F3">
      <w:pPr>
        <w:numPr>
          <w:ilvl w:val="0"/>
          <w:numId w:val="43"/>
        </w:numPr>
        <w:spacing w:before="6" w:line="276" w:lineRule="auto"/>
        <w:jc w:val="both"/>
        <w:rPr>
          <w:sz w:val="24"/>
          <w:szCs w:val="24"/>
          <w:lang w:val="en-IN"/>
        </w:rPr>
      </w:pPr>
      <w:r w:rsidRPr="00D64772">
        <w:rPr>
          <w:sz w:val="24"/>
          <w:szCs w:val="24"/>
          <w:lang w:val="en-IN"/>
        </w:rPr>
        <w:t>The system must be operable on consumer-grade hardware with a minimum of:</w:t>
      </w:r>
    </w:p>
    <w:p w14:paraId="632D1396" w14:textId="77777777" w:rsidR="009A21B2" w:rsidRPr="006335B5" w:rsidRDefault="009A21B2" w:rsidP="003514F3">
      <w:pPr>
        <w:numPr>
          <w:ilvl w:val="1"/>
          <w:numId w:val="43"/>
        </w:numPr>
        <w:spacing w:before="6" w:line="276" w:lineRule="auto"/>
        <w:jc w:val="both"/>
        <w:rPr>
          <w:sz w:val="24"/>
          <w:szCs w:val="24"/>
          <w:lang w:val="en-IN"/>
        </w:rPr>
      </w:pPr>
      <w:r w:rsidRPr="006335B5">
        <w:rPr>
          <w:sz w:val="24"/>
          <w:szCs w:val="24"/>
          <w:lang w:val="en-IN"/>
        </w:rPr>
        <w:t>8 GB RAM</w:t>
      </w:r>
    </w:p>
    <w:p w14:paraId="53554572" w14:textId="77777777" w:rsidR="009A21B2" w:rsidRPr="006335B5" w:rsidRDefault="009A21B2" w:rsidP="003514F3">
      <w:pPr>
        <w:numPr>
          <w:ilvl w:val="1"/>
          <w:numId w:val="43"/>
        </w:numPr>
        <w:spacing w:before="6" w:line="276" w:lineRule="auto"/>
        <w:jc w:val="both"/>
        <w:rPr>
          <w:sz w:val="24"/>
          <w:szCs w:val="24"/>
          <w:lang w:val="en-IN"/>
        </w:rPr>
      </w:pPr>
      <w:r w:rsidRPr="006335B5">
        <w:rPr>
          <w:sz w:val="24"/>
          <w:szCs w:val="24"/>
          <w:lang w:val="en-IN"/>
        </w:rPr>
        <w:t>Intel i5/i7 or equivalent processor</w:t>
      </w:r>
    </w:p>
    <w:p w14:paraId="09560C18" w14:textId="77777777" w:rsidR="009A21B2" w:rsidRPr="006335B5" w:rsidRDefault="009A21B2" w:rsidP="003514F3">
      <w:pPr>
        <w:numPr>
          <w:ilvl w:val="1"/>
          <w:numId w:val="43"/>
        </w:numPr>
        <w:spacing w:before="6" w:line="276" w:lineRule="auto"/>
        <w:jc w:val="both"/>
        <w:rPr>
          <w:sz w:val="24"/>
          <w:szCs w:val="24"/>
          <w:lang w:val="en-IN"/>
        </w:rPr>
      </w:pPr>
      <w:r w:rsidRPr="006335B5">
        <w:rPr>
          <w:sz w:val="24"/>
          <w:szCs w:val="24"/>
          <w:lang w:val="en-IN"/>
        </w:rPr>
        <w:t>Optional: NVIDIA GPU for accelerated model training and inference</w:t>
      </w:r>
    </w:p>
    <w:p w14:paraId="451ABADA" w14:textId="66CCEE7C" w:rsidR="009A21B2" w:rsidRPr="009A21B2" w:rsidRDefault="009A21B2" w:rsidP="009A21B2">
      <w:pPr>
        <w:spacing w:before="6" w:line="240" w:lineRule="exact"/>
        <w:rPr>
          <w:sz w:val="24"/>
          <w:szCs w:val="24"/>
          <w:lang w:val="en-IN"/>
        </w:rPr>
      </w:pPr>
    </w:p>
    <w:p w14:paraId="2D7F17A3" w14:textId="6803FC08" w:rsidR="009A21B2" w:rsidRPr="003514F3" w:rsidRDefault="009A21B2" w:rsidP="003514F3">
      <w:pPr>
        <w:spacing w:before="6" w:line="276" w:lineRule="auto"/>
        <w:jc w:val="both"/>
        <w:rPr>
          <w:b/>
          <w:bCs/>
          <w:sz w:val="28"/>
          <w:szCs w:val="28"/>
          <w:lang w:val="en-IN"/>
        </w:rPr>
      </w:pPr>
      <w:r w:rsidRPr="003514F3">
        <w:rPr>
          <w:b/>
          <w:bCs/>
          <w:sz w:val="28"/>
          <w:szCs w:val="28"/>
          <w:lang w:val="en-IN"/>
        </w:rPr>
        <w:t>3.4.</w:t>
      </w:r>
      <w:r w:rsidR="00633888">
        <w:rPr>
          <w:b/>
          <w:bCs/>
          <w:sz w:val="28"/>
          <w:szCs w:val="28"/>
          <w:lang w:val="en-IN"/>
        </w:rPr>
        <w:t>4</w:t>
      </w:r>
      <w:r w:rsidRPr="003514F3">
        <w:rPr>
          <w:b/>
          <w:bCs/>
          <w:sz w:val="28"/>
          <w:szCs w:val="28"/>
          <w:lang w:val="en-IN"/>
        </w:rPr>
        <w:t xml:space="preserve"> Development Environment</w:t>
      </w:r>
    </w:p>
    <w:p w14:paraId="7FBA84E7" w14:textId="77777777" w:rsidR="009A21B2" w:rsidRPr="006335B5" w:rsidRDefault="009A21B2" w:rsidP="003514F3">
      <w:pPr>
        <w:numPr>
          <w:ilvl w:val="0"/>
          <w:numId w:val="44"/>
        </w:numPr>
        <w:spacing w:before="6" w:line="276" w:lineRule="auto"/>
        <w:jc w:val="both"/>
        <w:rPr>
          <w:sz w:val="24"/>
          <w:szCs w:val="24"/>
          <w:lang w:val="en-IN"/>
        </w:rPr>
      </w:pPr>
      <w:r w:rsidRPr="006335B5">
        <w:rPr>
          <w:sz w:val="24"/>
          <w:szCs w:val="24"/>
          <w:lang w:val="en-IN"/>
        </w:rPr>
        <w:t xml:space="preserve">The system must be compatible with </w:t>
      </w:r>
      <w:proofErr w:type="spellStart"/>
      <w:r w:rsidRPr="006335B5">
        <w:rPr>
          <w:sz w:val="24"/>
          <w:szCs w:val="24"/>
          <w:lang w:val="en-IN"/>
        </w:rPr>
        <w:t>Jupyter</w:t>
      </w:r>
      <w:proofErr w:type="spellEnd"/>
      <w:r w:rsidRPr="006335B5">
        <w:rPr>
          <w:sz w:val="24"/>
          <w:szCs w:val="24"/>
          <w:lang w:val="en-IN"/>
        </w:rPr>
        <w:t xml:space="preserve"> Notebook, VS Code, or command-line Python scripts, to allow flexibility in academic or research environments.</w:t>
      </w:r>
    </w:p>
    <w:p w14:paraId="31899711" w14:textId="5EE5EF39" w:rsidR="009A21B2" w:rsidRPr="009A21B2" w:rsidRDefault="009A21B2" w:rsidP="009A21B2">
      <w:pPr>
        <w:spacing w:before="6" w:line="240" w:lineRule="exact"/>
        <w:rPr>
          <w:sz w:val="24"/>
          <w:szCs w:val="24"/>
          <w:lang w:val="en-IN"/>
        </w:rPr>
      </w:pPr>
    </w:p>
    <w:p w14:paraId="0675387A" w14:textId="278E8E29" w:rsidR="009A21B2" w:rsidRPr="009A21B2" w:rsidRDefault="009A21B2" w:rsidP="003514F3">
      <w:pPr>
        <w:spacing w:before="6" w:line="276" w:lineRule="auto"/>
        <w:jc w:val="both"/>
        <w:rPr>
          <w:b/>
          <w:bCs/>
          <w:sz w:val="28"/>
          <w:szCs w:val="28"/>
          <w:lang w:val="en-IN"/>
        </w:rPr>
      </w:pPr>
      <w:r w:rsidRPr="009A21B2">
        <w:rPr>
          <w:b/>
          <w:bCs/>
          <w:sz w:val="28"/>
          <w:szCs w:val="28"/>
          <w:lang w:val="en-IN"/>
        </w:rPr>
        <w:t>3.4.</w:t>
      </w:r>
      <w:r w:rsidR="00633888">
        <w:rPr>
          <w:b/>
          <w:bCs/>
          <w:sz w:val="28"/>
          <w:szCs w:val="28"/>
          <w:lang w:val="en-IN"/>
        </w:rPr>
        <w:t>5</w:t>
      </w:r>
      <w:r w:rsidRPr="009A21B2">
        <w:rPr>
          <w:b/>
          <w:bCs/>
          <w:sz w:val="28"/>
          <w:szCs w:val="28"/>
          <w:lang w:val="en-IN"/>
        </w:rPr>
        <w:t xml:space="preserve"> Model Input Dimensions</w:t>
      </w:r>
    </w:p>
    <w:p w14:paraId="5A0456DE" w14:textId="77777777" w:rsidR="009A21B2" w:rsidRPr="006335B5" w:rsidRDefault="009A21B2" w:rsidP="003514F3">
      <w:pPr>
        <w:numPr>
          <w:ilvl w:val="0"/>
          <w:numId w:val="45"/>
        </w:numPr>
        <w:spacing w:before="6" w:line="276" w:lineRule="auto"/>
        <w:jc w:val="both"/>
        <w:rPr>
          <w:sz w:val="24"/>
          <w:szCs w:val="24"/>
          <w:lang w:val="en-IN"/>
        </w:rPr>
      </w:pPr>
      <w:r w:rsidRPr="006335B5">
        <w:rPr>
          <w:sz w:val="24"/>
          <w:szCs w:val="24"/>
          <w:lang w:val="en-IN"/>
        </w:rPr>
        <w:t>The input layer of the model must match the number of features in the dataset. Changes to the dataset schema require corresponding adjustments to the model architecture.</w:t>
      </w:r>
    </w:p>
    <w:p w14:paraId="7385657A" w14:textId="3617584A" w:rsidR="009A21B2" w:rsidRPr="009A21B2" w:rsidRDefault="009A21B2" w:rsidP="009A21B2">
      <w:pPr>
        <w:spacing w:before="6" w:line="240" w:lineRule="exact"/>
        <w:rPr>
          <w:sz w:val="24"/>
          <w:szCs w:val="24"/>
          <w:lang w:val="en-IN"/>
        </w:rPr>
      </w:pPr>
    </w:p>
    <w:p w14:paraId="5F92E990" w14:textId="0E5E9EC7" w:rsidR="009A21B2" w:rsidRPr="009A21B2" w:rsidRDefault="009A21B2" w:rsidP="003514F3">
      <w:pPr>
        <w:spacing w:before="6" w:line="276" w:lineRule="auto"/>
        <w:jc w:val="both"/>
        <w:rPr>
          <w:b/>
          <w:bCs/>
          <w:sz w:val="28"/>
          <w:szCs w:val="28"/>
          <w:lang w:val="en-IN"/>
        </w:rPr>
      </w:pPr>
      <w:r w:rsidRPr="009A21B2">
        <w:rPr>
          <w:b/>
          <w:bCs/>
          <w:sz w:val="28"/>
          <w:szCs w:val="28"/>
          <w:lang w:val="en-IN"/>
        </w:rPr>
        <w:t>3.4.</w:t>
      </w:r>
      <w:r w:rsidR="00633888">
        <w:rPr>
          <w:b/>
          <w:bCs/>
          <w:sz w:val="28"/>
          <w:szCs w:val="28"/>
          <w:lang w:val="en-IN"/>
        </w:rPr>
        <w:t>6</w:t>
      </w:r>
      <w:r w:rsidRPr="009A21B2">
        <w:rPr>
          <w:b/>
          <w:bCs/>
          <w:sz w:val="28"/>
          <w:szCs w:val="28"/>
          <w:lang w:val="en-IN"/>
        </w:rPr>
        <w:t xml:space="preserve"> Compliance and Ethical Constraints</w:t>
      </w:r>
    </w:p>
    <w:p w14:paraId="6ADC0A1D" w14:textId="77777777" w:rsidR="009A21B2" w:rsidRPr="006335B5" w:rsidRDefault="009A21B2" w:rsidP="003514F3">
      <w:pPr>
        <w:numPr>
          <w:ilvl w:val="0"/>
          <w:numId w:val="46"/>
        </w:numPr>
        <w:spacing w:before="6" w:line="276" w:lineRule="auto"/>
        <w:jc w:val="both"/>
        <w:rPr>
          <w:sz w:val="24"/>
          <w:szCs w:val="24"/>
          <w:lang w:val="en-IN"/>
        </w:rPr>
      </w:pPr>
      <w:r w:rsidRPr="006335B5">
        <w:rPr>
          <w:sz w:val="24"/>
          <w:szCs w:val="24"/>
          <w:lang w:val="en-IN"/>
        </w:rPr>
        <w:t>All results must be presented with disclaimers that the output is for research or educational purposes only, and not intended for clinical diagnosis.</w:t>
      </w:r>
    </w:p>
    <w:p w14:paraId="167CE3D0" w14:textId="38A2EF04" w:rsidR="009A21B2" w:rsidRPr="009A21B2" w:rsidRDefault="009A21B2" w:rsidP="009A21B2">
      <w:pPr>
        <w:spacing w:before="6" w:line="240" w:lineRule="exact"/>
        <w:rPr>
          <w:sz w:val="24"/>
          <w:szCs w:val="24"/>
          <w:lang w:val="en-IN"/>
        </w:rPr>
      </w:pPr>
    </w:p>
    <w:p w14:paraId="503C5DFB" w14:textId="50EB57FA" w:rsidR="009A21B2" w:rsidRPr="009A21B2" w:rsidRDefault="009A21B2" w:rsidP="003514F3">
      <w:pPr>
        <w:spacing w:before="6" w:line="276" w:lineRule="auto"/>
        <w:jc w:val="both"/>
        <w:rPr>
          <w:b/>
          <w:bCs/>
          <w:sz w:val="28"/>
          <w:szCs w:val="28"/>
          <w:lang w:val="en-IN"/>
        </w:rPr>
      </w:pPr>
      <w:r w:rsidRPr="009A21B2">
        <w:rPr>
          <w:b/>
          <w:bCs/>
          <w:sz w:val="28"/>
          <w:szCs w:val="28"/>
          <w:lang w:val="en-IN"/>
        </w:rPr>
        <w:t>3.4.</w:t>
      </w:r>
      <w:r w:rsidR="00633888">
        <w:rPr>
          <w:b/>
          <w:bCs/>
          <w:sz w:val="28"/>
          <w:szCs w:val="28"/>
          <w:lang w:val="en-IN"/>
        </w:rPr>
        <w:t>7</w:t>
      </w:r>
      <w:r w:rsidRPr="009A21B2">
        <w:rPr>
          <w:b/>
          <w:bCs/>
          <w:sz w:val="28"/>
          <w:szCs w:val="28"/>
          <w:lang w:val="en-IN"/>
        </w:rPr>
        <w:t xml:space="preserve"> Dependency Management</w:t>
      </w:r>
    </w:p>
    <w:p w14:paraId="47868C8E" w14:textId="207265F1" w:rsidR="009A21B2" w:rsidRPr="006335B5" w:rsidRDefault="009A21B2" w:rsidP="003514F3">
      <w:pPr>
        <w:numPr>
          <w:ilvl w:val="0"/>
          <w:numId w:val="47"/>
        </w:numPr>
        <w:spacing w:before="6" w:line="276" w:lineRule="auto"/>
        <w:jc w:val="both"/>
        <w:rPr>
          <w:sz w:val="24"/>
          <w:szCs w:val="24"/>
          <w:lang w:val="en-IN"/>
        </w:rPr>
      </w:pPr>
      <w:r w:rsidRPr="006335B5">
        <w:rPr>
          <w:sz w:val="24"/>
          <w:szCs w:val="24"/>
          <w:lang w:val="en-IN"/>
        </w:rPr>
        <w:t>All required libraries and tools must be open-source and installable using pip or Conda, to maintain transparency, cost-efficiency, and replicability.</w:t>
      </w:r>
      <w:r w:rsidRPr="006335B5">
        <w:rPr>
          <w:vanish/>
          <w:sz w:val="24"/>
          <w:szCs w:val="24"/>
          <w:lang w:val="en-IN"/>
        </w:rPr>
        <w:t>Bottom of Form</w:t>
      </w:r>
    </w:p>
    <w:p w14:paraId="73FF64AB" w14:textId="77777777" w:rsidR="005A7BC6" w:rsidRPr="00F871F3" w:rsidRDefault="005A7BC6" w:rsidP="00633888">
      <w:pPr>
        <w:rPr>
          <w:sz w:val="28"/>
          <w:szCs w:val="28"/>
        </w:rPr>
      </w:pPr>
    </w:p>
    <w:sectPr w:rsidR="005A7BC6" w:rsidRPr="00F871F3" w:rsidSect="005A7BC6">
      <w:footerReference w:type="default" r:id="rId11"/>
      <w:pgSz w:w="12240" w:h="15840"/>
      <w:pgMar w:top="980" w:right="1340" w:bottom="280" w:left="1320" w:header="754"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4770" w14:textId="77777777" w:rsidR="00F85419" w:rsidRDefault="00F85419" w:rsidP="005A7BC6">
      <w:r>
        <w:separator/>
      </w:r>
    </w:p>
  </w:endnote>
  <w:endnote w:type="continuationSeparator" w:id="0">
    <w:p w14:paraId="5AD5F687" w14:textId="77777777" w:rsidR="00F85419" w:rsidRDefault="00F85419" w:rsidP="005A7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E380" w14:textId="77777777" w:rsidR="005A7BC6" w:rsidRDefault="00C257D0">
    <w:pPr>
      <w:spacing w:line="200" w:lineRule="exact"/>
    </w:pPr>
    <w:r>
      <w:rPr>
        <w:noProof/>
        <w:lang w:val="en-IN" w:eastAsia="en-IN"/>
      </w:rPr>
      <mc:AlternateContent>
        <mc:Choice Requires="wps">
          <w:drawing>
            <wp:anchor distT="0" distB="0" distL="114300" distR="114300" simplePos="0" relativeHeight="251657728" behindDoc="1" locked="0" layoutInCell="1" allowOverlap="1" wp14:anchorId="476E7E32" wp14:editId="74EC2591">
              <wp:simplePos x="0" y="0"/>
              <wp:positionH relativeFrom="page">
                <wp:posOffset>901700</wp:posOffset>
              </wp:positionH>
              <wp:positionV relativeFrom="page">
                <wp:posOffset>9434830</wp:posOffset>
              </wp:positionV>
              <wp:extent cx="2300605" cy="1778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06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66EA0" w14:textId="77777777" w:rsidR="005A7BC6" w:rsidRDefault="00D93033">
                          <w:pPr>
                            <w:spacing w:line="240" w:lineRule="exact"/>
                            <w:ind w:left="20" w:right="-36"/>
                            <w:rPr>
                              <w:sz w:val="24"/>
                              <w:szCs w:val="24"/>
                            </w:rPr>
                          </w:pPr>
                          <w:r>
                            <w:rPr>
                              <w:spacing w:val="1"/>
                              <w:sz w:val="24"/>
                              <w:szCs w:val="24"/>
                            </w:rPr>
                            <w:t>S</w:t>
                          </w:r>
                          <w:r>
                            <w:rPr>
                              <w:sz w:val="24"/>
                              <w:szCs w:val="24"/>
                            </w:rPr>
                            <w:t>o</w:t>
                          </w:r>
                          <w:r>
                            <w:rPr>
                              <w:spacing w:val="-1"/>
                              <w:sz w:val="24"/>
                              <w:szCs w:val="24"/>
                            </w:rPr>
                            <w:t>f</w:t>
                          </w:r>
                          <w:r>
                            <w:rPr>
                              <w:spacing w:val="1"/>
                              <w:sz w:val="24"/>
                              <w:szCs w:val="24"/>
                            </w:rPr>
                            <w:t>t</w:t>
                          </w:r>
                          <w:r>
                            <w:rPr>
                              <w:sz w:val="24"/>
                              <w:szCs w:val="24"/>
                            </w:rPr>
                            <w:t>w</w:t>
                          </w:r>
                          <w:r>
                            <w:rPr>
                              <w:spacing w:val="-1"/>
                              <w:sz w:val="24"/>
                              <w:szCs w:val="24"/>
                            </w:rPr>
                            <w:t>ar</w:t>
                          </w:r>
                          <w:r>
                            <w:rPr>
                              <w:sz w:val="24"/>
                              <w:szCs w:val="24"/>
                            </w:rPr>
                            <w:t>e</w:t>
                          </w:r>
                          <w:r>
                            <w:rPr>
                              <w:spacing w:val="-7"/>
                              <w:sz w:val="24"/>
                              <w:szCs w:val="24"/>
                            </w:rPr>
                            <w:t xml:space="preserve"> </w:t>
                          </w:r>
                          <w:r>
                            <w:rPr>
                              <w:spacing w:val="1"/>
                              <w:sz w:val="24"/>
                              <w:szCs w:val="24"/>
                            </w:rPr>
                            <w:t>R</w:t>
                          </w:r>
                          <w:r>
                            <w:rPr>
                              <w:spacing w:val="-1"/>
                              <w:sz w:val="24"/>
                              <w:szCs w:val="24"/>
                            </w:rPr>
                            <w:t>e</w:t>
                          </w:r>
                          <w:r>
                            <w:rPr>
                              <w:sz w:val="24"/>
                              <w:szCs w:val="24"/>
                            </w:rPr>
                            <w:t>qu</w:t>
                          </w:r>
                          <w:r>
                            <w:rPr>
                              <w:spacing w:val="1"/>
                              <w:sz w:val="24"/>
                              <w:szCs w:val="24"/>
                            </w:rPr>
                            <w:t>i</w:t>
                          </w:r>
                          <w:r>
                            <w:rPr>
                              <w:spacing w:val="2"/>
                              <w:sz w:val="24"/>
                              <w:szCs w:val="24"/>
                            </w:rPr>
                            <w:t>r</w:t>
                          </w:r>
                          <w:r>
                            <w:rPr>
                              <w:spacing w:val="-1"/>
                              <w:sz w:val="24"/>
                              <w:szCs w:val="24"/>
                            </w:rPr>
                            <w:t>e</w:t>
                          </w:r>
                          <w:r>
                            <w:rPr>
                              <w:spacing w:val="1"/>
                              <w:sz w:val="24"/>
                              <w:szCs w:val="24"/>
                            </w:rPr>
                            <w:t>m</w:t>
                          </w:r>
                          <w:r>
                            <w:rPr>
                              <w:spacing w:val="-1"/>
                              <w:sz w:val="24"/>
                              <w:szCs w:val="24"/>
                            </w:rPr>
                            <w:t>e</w:t>
                          </w:r>
                          <w:r>
                            <w:rPr>
                              <w:sz w:val="24"/>
                              <w:szCs w:val="24"/>
                            </w:rPr>
                            <w:t>n</w:t>
                          </w:r>
                          <w:r>
                            <w:rPr>
                              <w:spacing w:val="1"/>
                              <w:sz w:val="24"/>
                              <w:szCs w:val="24"/>
                            </w:rPr>
                            <w:t>t</w:t>
                          </w:r>
                          <w:r>
                            <w:rPr>
                              <w:sz w:val="24"/>
                              <w:szCs w:val="24"/>
                            </w:rPr>
                            <w:t>s</w:t>
                          </w:r>
                          <w:r>
                            <w:rPr>
                              <w:spacing w:val="-9"/>
                              <w:sz w:val="24"/>
                              <w:szCs w:val="24"/>
                            </w:rPr>
                            <w:t xml:space="preserve"> </w:t>
                          </w:r>
                          <w:r>
                            <w:rPr>
                              <w:spacing w:val="1"/>
                              <w:sz w:val="24"/>
                              <w:szCs w:val="24"/>
                            </w:rPr>
                            <w:t>S</w:t>
                          </w:r>
                          <w:r>
                            <w:rPr>
                              <w:sz w:val="24"/>
                              <w:szCs w:val="24"/>
                            </w:rPr>
                            <w:t>p</w:t>
                          </w:r>
                          <w:r>
                            <w:rPr>
                              <w:spacing w:val="-1"/>
                              <w:sz w:val="24"/>
                              <w:szCs w:val="24"/>
                            </w:rPr>
                            <w:t>ec</w:t>
                          </w:r>
                          <w:r>
                            <w:rPr>
                              <w:spacing w:val="1"/>
                              <w:sz w:val="24"/>
                              <w:szCs w:val="24"/>
                            </w:rPr>
                            <w:t>i</w:t>
                          </w:r>
                          <w:r>
                            <w:rPr>
                              <w:spacing w:val="-1"/>
                              <w:sz w:val="24"/>
                              <w:szCs w:val="24"/>
                            </w:rPr>
                            <w:t>f</w:t>
                          </w:r>
                          <w:r>
                            <w:rPr>
                              <w:spacing w:val="1"/>
                              <w:sz w:val="24"/>
                              <w:szCs w:val="24"/>
                            </w:rPr>
                            <w:t>i</w:t>
                          </w:r>
                          <w:r>
                            <w:rPr>
                              <w:spacing w:val="-1"/>
                              <w:sz w:val="24"/>
                              <w:szCs w:val="24"/>
                            </w:rPr>
                            <w:t>ca</w:t>
                          </w:r>
                          <w:r>
                            <w:rPr>
                              <w:spacing w:val="1"/>
                              <w:sz w:val="24"/>
                              <w:szCs w:val="24"/>
                            </w:rPr>
                            <w:t>ti</w:t>
                          </w:r>
                          <w:r>
                            <w:rPr>
                              <w:sz w:val="24"/>
                              <w:szCs w:val="24"/>
                            </w:rPr>
                            <w:t>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6E7E32" id="_x0000_t202" coordsize="21600,21600" o:spt="202" path="m,l,21600r21600,l21600,xe">
              <v:stroke joinstyle="miter"/>
              <v:path gradientshapeok="t" o:connecttype="rect"/>
            </v:shapetype>
            <v:shape id="Text Box 4" o:spid="_x0000_s1026" type="#_x0000_t202" style="position:absolute;margin-left:71pt;margin-top:742.9pt;width:181.15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" filled="f" stroked="f">
              <v:textbox inset="0,0,0,0">
                <w:txbxContent>
                  <w:p w14:paraId="5DA66EA0" w14:textId="77777777" w:rsidR="005A7BC6" w:rsidRDefault="00D93033">
                    <w:pPr>
                      <w:spacing w:line="240" w:lineRule="exact"/>
                      <w:ind w:left="20" w:right="-36"/>
                      <w:rPr>
                        <w:sz w:val="24"/>
                        <w:szCs w:val="24"/>
                      </w:rPr>
                    </w:pPr>
                    <w:r>
                      <w:rPr>
                        <w:spacing w:val="1"/>
                        <w:sz w:val="24"/>
                        <w:szCs w:val="24"/>
                      </w:rPr>
                      <w:t>S</w:t>
                    </w:r>
                    <w:r>
                      <w:rPr>
                        <w:sz w:val="24"/>
                        <w:szCs w:val="24"/>
                      </w:rPr>
                      <w:t>o</w:t>
                    </w:r>
                    <w:r>
                      <w:rPr>
                        <w:spacing w:val="-1"/>
                        <w:sz w:val="24"/>
                        <w:szCs w:val="24"/>
                      </w:rPr>
                      <w:t>f</w:t>
                    </w:r>
                    <w:r>
                      <w:rPr>
                        <w:spacing w:val="1"/>
                        <w:sz w:val="24"/>
                        <w:szCs w:val="24"/>
                      </w:rPr>
                      <w:t>t</w:t>
                    </w:r>
                    <w:r>
                      <w:rPr>
                        <w:sz w:val="24"/>
                        <w:szCs w:val="24"/>
                      </w:rPr>
                      <w:t>w</w:t>
                    </w:r>
                    <w:r>
                      <w:rPr>
                        <w:spacing w:val="-1"/>
                        <w:sz w:val="24"/>
                        <w:szCs w:val="24"/>
                      </w:rPr>
                      <w:t>ar</w:t>
                    </w:r>
                    <w:r>
                      <w:rPr>
                        <w:sz w:val="24"/>
                        <w:szCs w:val="24"/>
                      </w:rPr>
                      <w:t>e</w:t>
                    </w:r>
                    <w:r>
                      <w:rPr>
                        <w:spacing w:val="-7"/>
                        <w:sz w:val="24"/>
                        <w:szCs w:val="24"/>
                      </w:rPr>
                      <w:t xml:space="preserve"> </w:t>
                    </w:r>
                    <w:r>
                      <w:rPr>
                        <w:spacing w:val="1"/>
                        <w:sz w:val="24"/>
                        <w:szCs w:val="24"/>
                      </w:rPr>
                      <w:t>R</w:t>
                    </w:r>
                    <w:r>
                      <w:rPr>
                        <w:spacing w:val="-1"/>
                        <w:sz w:val="24"/>
                        <w:szCs w:val="24"/>
                      </w:rPr>
                      <w:t>e</w:t>
                    </w:r>
                    <w:r>
                      <w:rPr>
                        <w:sz w:val="24"/>
                        <w:szCs w:val="24"/>
                      </w:rPr>
                      <w:t>qu</w:t>
                    </w:r>
                    <w:r>
                      <w:rPr>
                        <w:spacing w:val="1"/>
                        <w:sz w:val="24"/>
                        <w:szCs w:val="24"/>
                      </w:rPr>
                      <w:t>i</w:t>
                    </w:r>
                    <w:r>
                      <w:rPr>
                        <w:spacing w:val="2"/>
                        <w:sz w:val="24"/>
                        <w:szCs w:val="24"/>
                      </w:rPr>
                      <w:t>r</w:t>
                    </w:r>
                    <w:r>
                      <w:rPr>
                        <w:spacing w:val="-1"/>
                        <w:sz w:val="24"/>
                        <w:szCs w:val="24"/>
                      </w:rPr>
                      <w:t>e</w:t>
                    </w:r>
                    <w:r>
                      <w:rPr>
                        <w:spacing w:val="1"/>
                        <w:sz w:val="24"/>
                        <w:szCs w:val="24"/>
                      </w:rPr>
                      <w:t>m</w:t>
                    </w:r>
                    <w:r>
                      <w:rPr>
                        <w:spacing w:val="-1"/>
                        <w:sz w:val="24"/>
                        <w:szCs w:val="24"/>
                      </w:rPr>
                      <w:t>e</w:t>
                    </w:r>
                    <w:r>
                      <w:rPr>
                        <w:sz w:val="24"/>
                        <w:szCs w:val="24"/>
                      </w:rPr>
                      <w:t>n</w:t>
                    </w:r>
                    <w:r>
                      <w:rPr>
                        <w:spacing w:val="1"/>
                        <w:sz w:val="24"/>
                        <w:szCs w:val="24"/>
                      </w:rPr>
                      <w:t>t</w:t>
                    </w:r>
                    <w:r>
                      <w:rPr>
                        <w:sz w:val="24"/>
                        <w:szCs w:val="24"/>
                      </w:rPr>
                      <w:t>s</w:t>
                    </w:r>
                    <w:r>
                      <w:rPr>
                        <w:spacing w:val="-9"/>
                        <w:sz w:val="24"/>
                        <w:szCs w:val="24"/>
                      </w:rPr>
                      <w:t xml:space="preserve"> </w:t>
                    </w:r>
                    <w:r>
                      <w:rPr>
                        <w:spacing w:val="1"/>
                        <w:sz w:val="24"/>
                        <w:szCs w:val="24"/>
                      </w:rPr>
                      <w:t>S</w:t>
                    </w:r>
                    <w:r>
                      <w:rPr>
                        <w:sz w:val="24"/>
                        <w:szCs w:val="24"/>
                      </w:rPr>
                      <w:t>p</w:t>
                    </w:r>
                    <w:r>
                      <w:rPr>
                        <w:spacing w:val="-1"/>
                        <w:sz w:val="24"/>
                        <w:szCs w:val="24"/>
                      </w:rPr>
                      <w:t>ec</w:t>
                    </w:r>
                    <w:r>
                      <w:rPr>
                        <w:spacing w:val="1"/>
                        <w:sz w:val="24"/>
                        <w:szCs w:val="24"/>
                      </w:rPr>
                      <w:t>i</w:t>
                    </w:r>
                    <w:r>
                      <w:rPr>
                        <w:spacing w:val="-1"/>
                        <w:sz w:val="24"/>
                        <w:szCs w:val="24"/>
                      </w:rPr>
                      <w:t>f</w:t>
                    </w:r>
                    <w:r>
                      <w:rPr>
                        <w:spacing w:val="1"/>
                        <w:sz w:val="24"/>
                        <w:szCs w:val="24"/>
                      </w:rPr>
                      <w:t>i</w:t>
                    </w:r>
                    <w:r>
                      <w:rPr>
                        <w:spacing w:val="-1"/>
                        <w:sz w:val="24"/>
                        <w:szCs w:val="24"/>
                      </w:rPr>
                      <w:t>ca</w:t>
                    </w:r>
                    <w:r>
                      <w:rPr>
                        <w:spacing w:val="1"/>
                        <w:sz w:val="24"/>
                        <w:szCs w:val="24"/>
                      </w:rPr>
                      <w:t>ti</w:t>
                    </w:r>
                    <w:r>
                      <w:rPr>
                        <w:sz w:val="24"/>
                        <w:szCs w:val="24"/>
                      </w:rPr>
                      <w:t>on</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8752" behindDoc="1" locked="0" layoutInCell="1" allowOverlap="1" wp14:anchorId="226A30FA" wp14:editId="5EE59FB0">
              <wp:simplePos x="0" y="0"/>
              <wp:positionH relativeFrom="page">
                <wp:posOffset>6383655</wp:posOffset>
              </wp:positionH>
              <wp:positionV relativeFrom="page">
                <wp:posOffset>9434830</wp:posOffset>
              </wp:positionV>
              <wp:extent cx="485140" cy="177800"/>
              <wp:effectExtent l="1905"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BEC1A" w14:textId="77777777" w:rsidR="005A7BC6" w:rsidRDefault="00D93033">
                          <w:pPr>
                            <w:spacing w:line="240" w:lineRule="exact"/>
                            <w:ind w:left="20" w:right="-36"/>
                            <w:rPr>
                              <w:sz w:val="24"/>
                              <w:szCs w:val="24"/>
                            </w:rPr>
                          </w:pPr>
                          <w:r>
                            <w:rPr>
                              <w:spacing w:val="1"/>
                              <w:sz w:val="24"/>
                              <w:szCs w:val="24"/>
                            </w:rPr>
                            <w:t>P</w:t>
                          </w:r>
                          <w:r>
                            <w:rPr>
                              <w:spacing w:val="-1"/>
                              <w:sz w:val="24"/>
                              <w:szCs w:val="24"/>
                            </w:rPr>
                            <w:t>a</w:t>
                          </w:r>
                          <w:r>
                            <w:rPr>
                              <w:spacing w:val="-2"/>
                              <w:sz w:val="24"/>
                              <w:szCs w:val="24"/>
                            </w:rPr>
                            <w:t>g</w:t>
                          </w:r>
                          <w:r>
                            <w:rPr>
                              <w:sz w:val="24"/>
                              <w:szCs w:val="24"/>
                            </w:rPr>
                            <w:t>e</w:t>
                          </w:r>
                          <w:r>
                            <w:rPr>
                              <w:spacing w:val="-4"/>
                              <w:sz w:val="24"/>
                              <w:szCs w:val="24"/>
                            </w:rPr>
                            <w:t xml:space="preserve"> </w:t>
                          </w:r>
                          <w:r>
                            <w:rPr>
                              <w:spacing w:val="1"/>
                              <w:sz w:val="24"/>
                              <w:szCs w:val="24"/>
                            </w:rPr>
                            <w:t>ii</w:t>
                          </w:r>
                          <w:r>
                            <w:rPr>
                              <w:sz w:val="24"/>
                              <w:szCs w:val="24"/>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A30FA" id="Text Box 3" o:spid="_x0000_s1027" type="#_x0000_t202" style="position:absolute;margin-left:502.65pt;margin-top:742.9pt;width:38.2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" filled="f" stroked="f">
              <v:textbox inset="0,0,0,0">
                <w:txbxContent>
                  <w:p w14:paraId="6BCBEC1A" w14:textId="77777777" w:rsidR="005A7BC6" w:rsidRDefault="00D93033">
                    <w:pPr>
                      <w:spacing w:line="240" w:lineRule="exact"/>
                      <w:ind w:left="20" w:right="-36"/>
                      <w:rPr>
                        <w:sz w:val="24"/>
                        <w:szCs w:val="24"/>
                      </w:rPr>
                    </w:pPr>
                    <w:r>
                      <w:rPr>
                        <w:spacing w:val="1"/>
                        <w:sz w:val="24"/>
                        <w:szCs w:val="24"/>
                      </w:rPr>
                      <w:t>P</w:t>
                    </w:r>
                    <w:r>
                      <w:rPr>
                        <w:spacing w:val="-1"/>
                        <w:sz w:val="24"/>
                        <w:szCs w:val="24"/>
                      </w:rPr>
                      <w:t>a</w:t>
                    </w:r>
                    <w:r>
                      <w:rPr>
                        <w:spacing w:val="-2"/>
                        <w:sz w:val="24"/>
                        <w:szCs w:val="24"/>
                      </w:rPr>
                      <w:t>g</w:t>
                    </w:r>
                    <w:r>
                      <w:rPr>
                        <w:sz w:val="24"/>
                        <w:szCs w:val="24"/>
                      </w:rPr>
                      <w:t>e</w:t>
                    </w:r>
                    <w:r>
                      <w:rPr>
                        <w:spacing w:val="-4"/>
                        <w:sz w:val="24"/>
                        <w:szCs w:val="24"/>
                      </w:rPr>
                      <w:t xml:space="preserve"> </w:t>
                    </w:r>
                    <w:r>
                      <w:rPr>
                        <w:spacing w:val="1"/>
                        <w:sz w:val="24"/>
                        <w:szCs w:val="24"/>
                      </w:rPr>
                      <w:t>ii</w:t>
                    </w:r>
                    <w:r>
                      <w:rPr>
                        <w:sz w:val="24"/>
                        <w:szCs w:val="24"/>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A10E" w14:textId="77777777" w:rsidR="005A7BC6" w:rsidRDefault="00C257D0">
    <w:pPr>
      <w:spacing w:line="200" w:lineRule="exact"/>
    </w:pPr>
    <w:r>
      <w:rPr>
        <w:noProof/>
        <w:lang w:val="en-IN" w:eastAsia="en-IN"/>
      </w:rPr>
      <mc:AlternateContent>
        <mc:Choice Requires="wps">
          <w:drawing>
            <wp:anchor distT="0" distB="0" distL="114300" distR="114300" simplePos="0" relativeHeight="251659776" behindDoc="1" locked="0" layoutInCell="1" allowOverlap="1" wp14:anchorId="2A2C1DF9" wp14:editId="798696AC">
              <wp:simplePos x="0" y="0"/>
              <wp:positionH relativeFrom="page">
                <wp:posOffset>901700</wp:posOffset>
              </wp:positionH>
              <wp:positionV relativeFrom="page">
                <wp:posOffset>9434830</wp:posOffset>
              </wp:positionV>
              <wp:extent cx="2300605" cy="177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06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D4E17" w14:textId="77777777" w:rsidR="005A7BC6" w:rsidRDefault="00D93033">
                          <w:pPr>
                            <w:spacing w:line="240" w:lineRule="exact"/>
                            <w:ind w:left="20" w:right="-36"/>
                            <w:rPr>
                              <w:sz w:val="24"/>
                              <w:szCs w:val="24"/>
                            </w:rPr>
                          </w:pPr>
                          <w:r>
                            <w:rPr>
                              <w:spacing w:val="1"/>
                              <w:sz w:val="24"/>
                              <w:szCs w:val="24"/>
                            </w:rPr>
                            <w:t>S</w:t>
                          </w:r>
                          <w:r>
                            <w:rPr>
                              <w:sz w:val="24"/>
                              <w:szCs w:val="24"/>
                            </w:rPr>
                            <w:t>o</w:t>
                          </w:r>
                          <w:r>
                            <w:rPr>
                              <w:spacing w:val="-1"/>
                              <w:sz w:val="24"/>
                              <w:szCs w:val="24"/>
                            </w:rPr>
                            <w:t>f</w:t>
                          </w:r>
                          <w:r>
                            <w:rPr>
                              <w:spacing w:val="1"/>
                              <w:sz w:val="24"/>
                              <w:szCs w:val="24"/>
                            </w:rPr>
                            <w:t>t</w:t>
                          </w:r>
                          <w:r>
                            <w:rPr>
                              <w:sz w:val="24"/>
                              <w:szCs w:val="24"/>
                            </w:rPr>
                            <w:t>w</w:t>
                          </w:r>
                          <w:r>
                            <w:rPr>
                              <w:spacing w:val="-1"/>
                              <w:sz w:val="24"/>
                              <w:szCs w:val="24"/>
                            </w:rPr>
                            <w:t>ar</w:t>
                          </w:r>
                          <w:r>
                            <w:rPr>
                              <w:sz w:val="24"/>
                              <w:szCs w:val="24"/>
                            </w:rPr>
                            <w:t>e</w:t>
                          </w:r>
                          <w:r>
                            <w:rPr>
                              <w:spacing w:val="-7"/>
                              <w:sz w:val="24"/>
                              <w:szCs w:val="24"/>
                            </w:rPr>
                            <w:t xml:space="preserve"> </w:t>
                          </w:r>
                          <w:r>
                            <w:rPr>
                              <w:spacing w:val="1"/>
                              <w:sz w:val="24"/>
                              <w:szCs w:val="24"/>
                            </w:rPr>
                            <w:t>R</w:t>
                          </w:r>
                          <w:r>
                            <w:rPr>
                              <w:spacing w:val="-1"/>
                              <w:sz w:val="24"/>
                              <w:szCs w:val="24"/>
                            </w:rPr>
                            <w:t>e</w:t>
                          </w:r>
                          <w:r>
                            <w:rPr>
                              <w:sz w:val="24"/>
                              <w:szCs w:val="24"/>
                            </w:rPr>
                            <w:t>qu</w:t>
                          </w:r>
                          <w:r>
                            <w:rPr>
                              <w:spacing w:val="1"/>
                              <w:sz w:val="24"/>
                              <w:szCs w:val="24"/>
                            </w:rPr>
                            <w:t>i</w:t>
                          </w:r>
                          <w:r>
                            <w:rPr>
                              <w:spacing w:val="2"/>
                              <w:sz w:val="24"/>
                              <w:szCs w:val="24"/>
                            </w:rPr>
                            <w:t>r</w:t>
                          </w:r>
                          <w:r>
                            <w:rPr>
                              <w:spacing w:val="-1"/>
                              <w:sz w:val="24"/>
                              <w:szCs w:val="24"/>
                            </w:rPr>
                            <w:t>e</w:t>
                          </w:r>
                          <w:r>
                            <w:rPr>
                              <w:spacing w:val="1"/>
                              <w:sz w:val="24"/>
                              <w:szCs w:val="24"/>
                            </w:rPr>
                            <w:t>m</w:t>
                          </w:r>
                          <w:r>
                            <w:rPr>
                              <w:spacing w:val="-1"/>
                              <w:sz w:val="24"/>
                              <w:szCs w:val="24"/>
                            </w:rPr>
                            <w:t>e</w:t>
                          </w:r>
                          <w:r>
                            <w:rPr>
                              <w:sz w:val="24"/>
                              <w:szCs w:val="24"/>
                            </w:rPr>
                            <w:t>n</w:t>
                          </w:r>
                          <w:r>
                            <w:rPr>
                              <w:spacing w:val="1"/>
                              <w:sz w:val="24"/>
                              <w:szCs w:val="24"/>
                            </w:rPr>
                            <w:t>t</w:t>
                          </w:r>
                          <w:r>
                            <w:rPr>
                              <w:sz w:val="24"/>
                              <w:szCs w:val="24"/>
                            </w:rPr>
                            <w:t>s</w:t>
                          </w:r>
                          <w:r>
                            <w:rPr>
                              <w:spacing w:val="-9"/>
                              <w:sz w:val="24"/>
                              <w:szCs w:val="24"/>
                            </w:rPr>
                            <w:t xml:space="preserve"> </w:t>
                          </w:r>
                          <w:r>
                            <w:rPr>
                              <w:spacing w:val="1"/>
                              <w:sz w:val="24"/>
                              <w:szCs w:val="24"/>
                            </w:rPr>
                            <w:t>S</w:t>
                          </w:r>
                          <w:r>
                            <w:rPr>
                              <w:sz w:val="24"/>
                              <w:szCs w:val="24"/>
                            </w:rPr>
                            <w:t>p</w:t>
                          </w:r>
                          <w:r>
                            <w:rPr>
                              <w:spacing w:val="-1"/>
                              <w:sz w:val="24"/>
                              <w:szCs w:val="24"/>
                            </w:rPr>
                            <w:t>ec</w:t>
                          </w:r>
                          <w:r>
                            <w:rPr>
                              <w:spacing w:val="1"/>
                              <w:sz w:val="24"/>
                              <w:szCs w:val="24"/>
                            </w:rPr>
                            <w:t>i</w:t>
                          </w:r>
                          <w:r>
                            <w:rPr>
                              <w:spacing w:val="-1"/>
                              <w:sz w:val="24"/>
                              <w:szCs w:val="24"/>
                            </w:rPr>
                            <w:t>f</w:t>
                          </w:r>
                          <w:r>
                            <w:rPr>
                              <w:spacing w:val="1"/>
                              <w:sz w:val="24"/>
                              <w:szCs w:val="24"/>
                            </w:rPr>
                            <w:t>i</w:t>
                          </w:r>
                          <w:r>
                            <w:rPr>
                              <w:spacing w:val="-1"/>
                              <w:sz w:val="24"/>
                              <w:szCs w:val="24"/>
                            </w:rPr>
                            <w:t>ca</w:t>
                          </w:r>
                          <w:r>
                            <w:rPr>
                              <w:spacing w:val="1"/>
                              <w:sz w:val="24"/>
                              <w:szCs w:val="24"/>
                            </w:rPr>
                            <w:t>ti</w:t>
                          </w:r>
                          <w:r>
                            <w:rPr>
                              <w:sz w:val="24"/>
                              <w:szCs w:val="24"/>
                            </w:rPr>
                            <w:t>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2C1DF9" id="_x0000_t202" coordsize="21600,21600" o:spt="202" path="m,l,21600r21600,l21600,xe">
              <v:stroke joinstyle="miter"/>
              <v:path gradientshapeok="t" o:connecttype="rect"/>
            </v:shapetype>
            <v:shape id="Text Box 2" o:spid="_x0000_s1028" type="#_x0000_t202" style="position:absolute;margin-left:71pt;margin-top:742.9pt;width:181.15pt;height:1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" filled="f" stroked="f">
              <v:textbox inset="0,0,0,0">
                <w:txbxContent>
                  <w:p w14:paraId="33ED4E17" w14:textId="77777777" w:rsidR="005A7BC6" w:rsidRDefault="00D93033">
                    <w:pPr>
                      <w:spacing w:line="240" w:lineRule="exact"/>
                      <w:ind w:left="20" w:right="-36"/>
                      <w:rPr>
                        <w:sz w:val="24"/>
                        <w:szCs w:val="24"/>
                      </w:rPr>
                    </w:pPr>
                    <w:r>
                      <w:rPr>
                        <w:spacing w:val="1"/>
                        <w:sz w:val="24"/>
                        <w:szCs w:val="24"/>
                      </w:rPr>
                      <w:t>S</w:t>
                    </w:r>
                    <w:r>
                      <w:rPr>
                        <w:sz w:val="24"/>
                        <w:szCs w:val="24"/>
                      </w:rPr>
                      <w:t>o</w:t>
                    </w:r>
                    <w:r>
                      <w:rPr>
                        <w:spacing w:val="-1"/>
                        <w:sz w:val="24"/>
                        <w:szCs w:val="24"/>
                      </w:rPr>
                      <w:t>f</w:t>
                    </w:r>
                    <w:r>
                      <w:rPr>
                        <w:spacing w:val="1"/>
                        <w:sz w:val="24"/>
                        <w:szCs w:val="24"/>
                      </w:rPr>
                      <w:t>t</w:t>
                    </w:r>
                    <w:r>
                      <w:rPr>
                        <w:sz w:val="24"/>
                        <w:szCs w:val="24"/>
                      </w:rPr>
                      <w:t>w</w:t>
                    </w:r>
                    <w:r>
                      <w:rPr>
                        <w:spacing w:val="-1"/>
                        <w:sz w:val="24"/>
                        <w:szCs w:val="24"/>
                      </w:rPr>
                      <w:t>ar</w:t>
                    </w:r>
                    <w:r>
                      <w:rPr>
                        <w:sz w:val="24"/>
                        <w:szCs w:val="24"/>
                      </w:rPr>
                      <w:t>e</w:t>
                    </w:r>
                    <w:r>
                      <w:rPr>
                        <w:spacing w:val="-7"/>
                        <w:sz w:val="24"/>
                        <w:szCs w:val="24"/>
                      </w:rPr>
                      <w:t xml:space="preserve"> </w:t>
                    </w:r>
                    <w:r>
                      <w:rPr>
                        <w:spacing w:val="1"/>
                        <w:sz w:val="24"/>
                        <w:szCs w:val="24"/>
                      </w:rPr>
                      <w:t>R</w:t>
                    </w:r>
                    <w:r>
                      <w:rPr>
                        <w:spacing w:val="-1"/>
                        <w:sz w:val="24"/>
                        <w:szCs w:val="24"/>
                      </w:rPr>
                      <w:t>e</w:t>
                    </w:r>
                    <w:r>
                      <w:rPr>
                        <w:sz w:val="24"/>
                        <w:szCs w:val="24"/>
                      </w:rPr>
                      <w:t>qu</w:t>
                    </w:r>
                    <w:r>
                      <w:rPr>
                        <w:spacing w:val="1"/>
                        <w:sz w:val="24"/>
                        <w:szCs w:val="24"/>
                      </w:rPr>
                      <w:t>i</w:t>
                    </w:r>
                    <w:r>
                      <w:rPr>
                        <w:spacing w:val="2"/>
                        <w:sz w:val="24"/>
                        <w:szCs w:val="24"/>
                      </w:rPr>
                      <w:t>r</w:t>
                    </w:r>
                    <w:r>
                      <w:rPr>
                        <w:spacing w:val="-1"/>
                        <w:sz w:val="24"/>
                        <w:szCs w:val="24"/>
                      </w:rPr>
                      <w:t>e</w:t>
                    </w:r>
                    <w:r>
                      <w:rPr>
                        <w:spacing w:val="1"/>
                        <w:sz w:val="24"/>
                        <w:szCs w:val="24"/>
                      </w:rPr>
                      <w:t>m</w:t>
                    </w:r>
                    <w:r>
                      <w:rPr>
                        <w:spacing w:val="-1"/>
                        <w:sz w:val="24"/>
                        <w:szCs w:val="24"/>
                      </w:rPr>
                      <w:t>e</w:t>
                    </w:r>
                    <w:r>
                      <w:rPr>
                        <w:sz w:val="24"/>
                        <w:szCs w:val="24"/>
                      </w:rPr>
                      <w:t>n</w:t>
                    </w:r>
                    <w:r>
                      <w:rPr>
                        <w:spacing w:val="1"/>
                        <w:sz w:val="24"/>
                        <w:szCs w:val="24"/>
                      </w:rPr>
                      <w:t>t</w:t>
                    </w:r>
                    <w:r>
                      <w:rPr>
                        <w:sz w:val="24"/>
                        <w:szCs w:val="24"/>
                      </w:rPr>
                      <w:t>s</w:t>
                    </w:r>
                    <w:r>
                      <w:rPr>
                        <w:spacing w:val="-9"/>
                        <w:sz w:val="24"/>
                        <w:szCs w:val="24"/>
                      </w:rPr>
                      <w:t xml:space="preserve"> </w:t>
                    </w:r>
                    <w:r>
                      <w:rPr>
                        <w:spacing w:val="1"/>
                        <w:sz w:val="24"/>
                        <w:szCs w:val="24"/>
                      </w:rPr>
                      <w:t>S</w:t>
                    </w:r>
                    <w:r>
                      <w:rPr>
                        <w:sz w:val="24"/>
                        <w:szCs w:val="24"/>
                      </w:rPr>
                      <w:t>p</w:t>
                    </w:r>
                    <w:r>
                      <w:rPr>
                        <w:spacing w:val="-1"/>
                        <w:sz w:val="24"/>
                        <w:szCs w:val="24"/>
                      </w:rPr>
                      <w:t>ec</w:t>
                    </w:r>
                    <w:r>
                      <w:rPr>
                        <w:spacing w:val="1"/>
                        <w:sz w:val="24"/>
                        <w:szCs w:val="24"/>
                      </w:rPr>
                      <w:t>i</w:t>
                    </w:r>
                    <w:r>
                      <w:rPr>
                        <w:spacing w:val="-1"/>
                        <w:sz w:val="24"/>
                        <w:szCs w:val="24"/>
                      </w:rPr>
                      <w:t>f</w:t>
                    </w:r>
                    <w:r>
                      <w:rPr>
                        <w:spacing w:val="1"/>
                        <w:sz w:val="24"/>
                        <w:szCs w:val="24"/>
                      </w:rPr>
                      <w:t>i</w:t>
                    </w:r>
                    <w:r>
                      <w:rPr>
                        <w:spacing w:val="-1"/>
                        <w:sz w:val="24"/>
                        <w:szCs w:val="24"/>
                      </w:rPr>
                      <w:t>ca</w:t>
                    </w:r>
                    <w:r>
                      <w:rPr>
                        <w:spacing w:val="1"/>
                        <w:sz w:val="24"/>
                        <w:szCs w:val="24"/>
                      </w:rPr>
                      <w:t>ti</w:t>
                    </w:r>
                    <w:r>
                      <w:rPr>
                        <w:sz w:val="24"/>
                        <w:szCs w:val="24"/>
                      </w:rPr>
                      <w:t>on</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60800" behindDoc="1" locked="0" layoutInCell="1" allowOverlap="1" wp14:anchorId="3B4F2DAF" wp14:editId="67986D4F">
              <wp:simplePos x="0" y="0"/>
              <wp:positionH relativeFrom="page">
                <wp:posOffset>6435090</wp:posOffset>
              </wp:positionH>
              <wp:positionV relativeFrom="page">
                <wp:posOffset>9434830</wp:posOffset>
              </wp:positionV>
              <wp:extent cx="446405" cy="177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84D13" w14:textId="77777777" w:rsidR="005A7BC6" w:rsidRDefault="00D93033">
                          <w:pPr>
                            <w:spacing w:line="240" w:lineRule="exact"/>
                            <w:ind w:left="20"/>
                            <w:rPr>
                              <w:sz w:val="24"/>
                              <w:szCs w:val="24"/>
                            </w:rPr>
                          </w:pPr>
                          <w:r>
                            <w:rPr>
                              <w:spacing w:val="1"/>
                              <w:sz w:val="24"/>
                              <w:szCs w:val="24"/>
                            </w:rPr>
                            <w:t>P</w:t>
                          </w:r>
                          <w:r>
                            <w:rPr>
                              <w:spacing w:val="-1"/>
                              <w:sz w:val="24"/>
                              <w:szCs w:val="24"/>
                            </w:rPr>
                            <w:t>a</w:t>
                          </w:r>
                          <w:r>
                            <w:rPr>
                              <w:spacing w:val="-2"/>
                              <w:sz w:val="24"/>
                              <w:szCs w:val="24"/>
                            </w:rPr>
                            <w:t>g</w:t>
                          </w:r>
                          <w:r>
                            <w:rPr>
                              <w:sz w:val="24"/>
                              <w:szCs w:val="24"/>
                            </w:rPr>
                            <w:t>e</w:t>
                          </w:r>
                          <w:r>
                            <w:rPr>
                              <w:spacing w:val="-4"/>
                              <w:sz w:val="24"/>
                              <w:szCs w:val="24"/>
                            </w:rPr>
                            <w:t xml:space="preserve"> </w:t>
                          </w:r>
                          <w:r w:rsidR="005A7BC6">
                            <w:fldChar w:fldCharType="begin"/>
                          </w:r>
                          <w:r>
                            <w:rPr>
                              <w:sz w:val="24"/>
                              <w:szCs w:val="24"/>
                            </w:rPr>
                            <w:instrText xml:space="preserve"> PAGE </w:instrText>
                          </w:r>
                          <w:r w:rsidR="005A7BC6">
                            <w:fldChar w:fldCharType="separate"/>
                          </w:r>
                          <w:r w:rsidR="00C257D0">
                            <w:rPr>
                              <w:noProof/>
                              <w:sz w:val="24"/>
                              <w:szCs w:val="24"/>
                            </w:rPr>
                            <w:t>4</w:t>
                          </w:r>
                          <w:r w:rsidR="005A7BC6">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F2DAF" id="Text Box 1" o:spid="_x0000_s1029" type="#_x0000_t202" style="position:absolute;margin-left:506.7pt;margin-top:742.9pt;width:35.15pt;height:14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" filled="f" stroked="f">
              <v:textbox inset="0,0,0,0">
                <w:txbxContent>
                  <w:p w14:paraId="04E84D13" w14:textId="77777777" w:rsidR="005A7BC6" w:rsidRDefault="00D93033">
                    <w:pPr>
                      <w:spacing w:line="240" w:lineRule="exact"/>
                      <w:ind w:left="20"/>
                      <w:rPr>
                        <w:sz w:val="24"/>
                        <w:szCs w:val="24"/>
                      </w:rPr>
                    </w:pPr>
                    <w:r>
                      <w:rPr>
                        <w:spacing w:val="1"/>
                        <w:sz w:val="24"/>
                        <w:szCs w:val="24"/>
                      </w:rPr>
                      <w:t>P</w:t>
                    </w:r>
                    <w:r>
                      <w:rPr>
                        <w:spacing w:val="-1"/>
                        <w:sz w:val="24"/>
                        <w:szCs w:val="24"/>
                      </w:rPr>
                      <w:t>a</w:t>
                    </w:r>
                    <w:r>
                      <w:rPr>
                        <w:spacing w:val="-2"/>
                        <w:sz w:val="24"/>
                        <w:szCs w:val="24"/>
                      </w:rPr>
                      <w:t>g</w:t>
                    </w:r>
                    <w:r>
                      <w:rPr>
                        <w:sz w:val="24"/>
                        <w:szCs w:val="24"/>
                      </w:rPr>
                      <w:t>e</w:t>
                    </w:r>
                    <w:r>
                      <w:rPr>
                        <w:spacing w:val="-4"/>
                        <w:sz w:val="24"/>
                        <w:szCs w:val="24"/>
                      </w:rPr>
                      <w:t xml:space="preserve"> </w:t>
                    </w:r>
                    <w:r w:rsidR="005A7BC6">
                      <w:fldChar w:fldCharType="begin"/>
                    </w:r>
                    <w:r>
                      <w:rPr>
                        <w:sz w:val="24"/>
                        <w:szCs w:val="24"/>
                      </w:rPr>
                      <w:instrText xml:space="preserve"> PAGE </w:instrText>
                    </w:r>
                    <w:r w:rsidR="005A7BC6">
                      <w:fldChar w:fldCharType="separate"/>
                    </w:r>
                    <w:r w:rsidR="00C257D0">
                      <w:rPr>
                        <w:noProof/>
                        <w:sz w:val="24"/>
                        <w:szCs w:val="24"/>
                      </w:rPr>
                      <w:t>4</w:t>
                    </w:r>
                    <w:r w:rsidR="005A7BC6">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C737" w14:textId="77777777" w:rsidR="00F85419" w:rsidRDefault="00F85419" w:rsidP="005A7BC6">
      <w:r>
        <w:separator/>
      </w:r>
    </w:p>
  </w:footnote>
  <w:footnote w:type="continuationSeparator" w:id="0">
    <w:p w14:paraId="01D619D2" w14:textId="77777777" w:rsidR="00F85419" w:rsidRDefault="00F85419" w:rsidP="005A7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1A5"/>
    <w:multiLevelType w:val="hybridMultilevel"/>
    <w:tmpl w:val="52FE6394"/>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055A0CFA"/>
    <w:multiLevelType w:val="multilevel"/>
    <w:tmpl w:val="F76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6605"/>
    <w:multiLevelType w:val="multilevel"/>
    <w:tmpl w:val="2BD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C7F9D"/>
    <w:multiLevelType w:val="hybridMultilevel"/>
    <w:tmpl w:val="1A3CC3D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 w15:restartNumberingAfterBreak="0">
    <w:nsid w:val="0A8D6BC6"/>
    <w:multiLevelType w:val="multilevel"/>
    <w:tmpl w:val="947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36224"/>
    <w:multiLevelType w:val="multilevel"/>
    <w:tmpl w:val="902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56E94"/>
    <w:multiLevelType w:val="multilevel"/>
    <w:tmpl w:val="F3D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A708B"/>
    <w:multiLevelType w:val="multilevel"/>
    <w:tmpl w:val="963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6590"/>
    <w:multiLevelType w:val="hybridMultilevel"/>
    <w:tmpl w:val="3DBE166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9" w15:restartNumberingAfterBreak="0">
    <w:nsid w:val="16BA12D4"/>
    <w:multiLevelType w:val="multilevel"/>
    <w:tmpl w:val="1DF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26DE8"/>
    <w:multiLevelType w:val="hybridMultilevel"/>
    <w:tmpl w:val="397C9F32"/>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1" w15:restartNumberingAfterBreak="0">
    <w:nsid w:val="226D623F"/>
    <w:multiLevelType w:val="multilevel"/>
    <w:tmpl w:val="8AB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F49CB"/>
    <w:multiLevelType w:val="hybridMultilevel"/>
    <w:tmpl w:val="55A89CB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3" w15:restartNumberingAfterBreak="0">
    <w:nsid w:val="25101F97"/>
    <w:multiLevelType w:val="multilevel"/>
    <w:tmpl w:val="3B2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95302"/>
    <w:multiLevelType w:val="multilevel"/>
    <w:tmpl w:val="10D28B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6DE39BE"/>
    <w:multiLevelType w:val="multilevel"/>
    <w:tmpl w:val="D70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00A2F"/>
    <w:multiLevelType w:val="multilevel"/>
    <w:tmpl w:val="C6C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74DD1"/>
    <w:multiLevelType w:val="hybridMultilevel"/>
    <w:tmpl w:val="39528B42"/>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8" w15:restartNumberingAfterBreak="0">
    <w:nsid w:val="2E9E191F"/>
    <w:multiLevelType w:val="hybridMultilevel"/>
    <w:tmpl w:val="004E13A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9" w15:restartNumberingAfterBreak="0">
    <w:nsid w:val="3082304A"/>
    <w:multiLevelType w:val="multilevel"/>
    <w:tmpl w:val="9B2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404D6"/>
    <w:multiLevelType w:val="multilevel"/>
    <w:tmpl w:val="6C8A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D51AF"/>
    <w:multiLevelType w:val="multilevel"/>
    <w:tmpl w:val="E5C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B344E"/>
    <w:multiLevelType w:val="multilevel"/>
    <w:tmpl w:val="A07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039B5"/>
    <w:multiLevelType w:val="multilevel"/>
    <w:tmpl w:val="19E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61220"/>
    <w:multiLevelType w:val="multilevel"/>
    <w:tmpl w:val="3846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D164F5"/>
    <w:multiLevelType w:val="multilevel"/>
    <w:tmpl w:val="9D5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B2C5D"/>
    <w:multiLevelType w:val="multilevel"/>
    <w:tmpl w:val="46A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D55BE"/>
    <w:multiLevelType w:val="multilevel"/>
    <w:tmpl w:val="1FA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2574D"/>
    <w:multiLevelType w:val="multilevel"/>
    <w:tmpl w:val="CC2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D6F4C"/>
    <w:multiLevelType w:val="multilevel"/>
    <w:tmpl w:val="08E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D1723"/>
    <w:multiLevelType w:val="multilevel"/>
    <w:tmpl w:val="9888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F212D"/>
    <w:multiLevelType w:val="multilevel"/>
    <w:tmpl w:val="F8A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A74DC"/>
    <w:multiLevelType w:val="hybridMultilevel"/>
    <w:tmpl w:val="BE02C58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3" w15:restartNumberingAfterBreak="0">
    <w:nsid w:val="46DD455A"/>
    <w:multiLevelType w:val="multilevel"/>
    <w:tmpl w:val="B1BA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902B5"/>
    <w:multiLevelType w:val="multilevel"/>
    <w:tmpl w:val="2E9A2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F3540"/>
    <w:multiLevelType w:val="multilevel"/>
    <w:tmpl w:val="40D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533FF"/>
    <w:multiLevelType w:val="multilevel"/>
    <w:tmpl w:val="ECD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706C4"/>
    <w:multiLevelType w:val="multilevel"/>
    <w:tmpl w:val="A03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739AB"/>
    <w:multiLevelType w:val="multilevel"/>
    <w:tmpl w:val="322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1582B"/>
    <w:multiLevelType w:val="multilevel"/>
    <w:tmpl w:val="486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750BA"/>
    <w:multiLevelType w:val="multilevel"/>
    <w:tmpl w:val="702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D159A"/>
    <w:multiLevelType w:val="hybridMultilevel"/>
    <w:tmpl w:val="F558DEC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2" w15:restartNumberingAfterBreak="0">
    <w:nsid w:val="6CF65FE6"/>
    <w:multiLevelType w:val="multilevel"/>
    <w:tmpl w:val="68C4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B5858"/>
    <w:multiLevelType w:val="multilevel"/>
    <w:tmpl w:val="FC1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0422B"/>
    <w:multiLevelType w:val="hybridMultilevel"/>
    <w:tmpl w:val="5234F5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7C9209F"/>
    <w:multiLevelType w:val="multilevel"/>
    <w:tmpl w:val="62D6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B2CE1"/>
    <w:multiLevelType w:val="multilevel"/>
    <w:tmpl w:val="D17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068A5"/>
    <w:multiLevelType w:val="multilevel"/>
    <w:tmpl w:val="B0C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09716">
    <w:abstractNumId w:val="14"/>
  </w:num>
  <w:num w:numId="2" w16cid:durableId="33237087">
    <w:abstractNumId w:val="2"/>
  </w:num>
  <w:num w:numId="3" w16cid:durableId="1079909144">
    <w:abstractNumId w:val="43"/>
  </w:num>
  <w:num w:numId="4" w16cid:durableId="1245995723">
    <w:abstractNumId w:val="15"/>
  </w:num>
  <w:num w:numId="5" w16cid:durableId="1521239927">
    <w:abstractNumId w:val="39"/>
  </w:num>
  <w:num w:numId="6" w16cid:durableId="1078791954">
    <w:abstractNumId w:val="24"/>
  </w:num>
  <w:num w:numId="7" w16cid:durableId="1864249248">
    <w:abstractNumId w:val="34"/>
  </w:num>
  <w:num w:numId="8" w16cid:durableId="1901481597">
    <w:abstractNumId w:val="37"/>
  </w:num>
  <w:num w:numId="9" w16cid:durableId="1655642746">
    <w:abstractNumId w:val="40"/>
  </w:num>
  <w:num w:numId="10" w16cid:durableId="891698472">
    <w:abstractNumId w:val="33"/>
  </w:num>
  <w:num w:numId="11" w16cid:durableId="1452284559">
    <w:abstractNumId w:val="46"/>
  </w:num>
  <w:num w:numId="12" w16cid:durableId="449322340">
    <w:abstractNumId w:val="45"/>
  </w:num>
  <w:num w:numId="13" w16cid:durableId="1498573056">
    <w:abstractNumId w:val="47"/>
  </w:num>
  <w:num w:numId="14" w16cid:durableId="1010791716">
    <w:abstractNumId w:val="7"/>
  </w:num>
  <w:num w:numId="15" w16cid:durableId="731195895">
    <w:abstractNumId w:val="12"/>
  </w:num>
  <w:num w:numId="16" w16cid:durableId="1702512044">
    <w:abstractNumId w:val="8"/>
  </w:num>
  <w:num w:numId="17" w16cid:durableId="1742361692">
    <w:abstractNumId w:val="35"/>
  </w:num>
  <w:num w:numId="18" w16cid:durableId="551885569">
    <w:abstractNumId w:val="17"/>
  </w:num>
  <w:num w:numId="19" w16cid:durableId="1670479253">
    <w:abstractNumId w:val="4"/>
  </w:num>
  <w:num w:numId="20" w16cid:durableId="1500847064">
    <w:abstractNumId w:val="41"/>
  </w:num>
  <w:num w:numId="21" w16cid:durableId="1308317204">
    <w:abstractNumId w:val="3"/>
  </w:num>
  <w:num w:numId="22" w16cid:durableId="475609883">
    <w:abstractNumId w:val="23"/>
  </w:num>
  <w:num w:numId="23" w16cid:durableId="304354035">
    <w:abstractNumId w:val="31"/>
  </w:num>
  <w:num w:numId="24" w16cid:durableId="971596217">
    <w:abstractNumId w:val="25"/>
  </w:num>
  <w:num w:numId="25" w16cid:durableId="628168105">
    <w:abstractNumId w:val="30"/>
  </w:num>
  <w:num w:numId="26" w16cid:durableId="846678381">
    <w:abstractNumId w:val="5"/>
  </w:num>
  <w:num w:numId="27" w16cid:durableId="1859470147">
    <w:abstractNumId w:val="13"/>
  </w:num>
  <w:num w:numId="28" w16cid:durableId="1530290870">
    <w:abstractNumId w:val="20"/>
  </w:num>
  <w:num w:numId="29" w16cid:durableId="685642581">
    <w:abstractNumId w:val="27"/>
  </w:num>
  <w:num w:numId="30" w16cid:durableId="1304115091">
    <w:abstractNumId w:val="36"/>
  </w:num>
  <w:num w:numId="31" w16cid:durableId="11535848">
    <w:abstractNumId w:val="29"/>
  </w:num>
  <w:num w:numId="32" w16cid:durableId="152987935">
    <w:abstractNumId w:val="26"/>
  </w:num>
  <w:num w:numId="33" w16cid:durableId="1655793056">
    <w:abstractNumId w:val="6"/>
  </w:num>
  <w:num w:numId="34" w16cid:durableId="1445077767">
    <w:abstractNumId w:val="0"/>
  </w:num>
  <w:num w:numId="35" w16cid:durableId="1167017092">
    <w:abstractNumId w:val="32"/>
  </w:num>
  <w:num w:numId="36" w16cid:durableId="1779642882">
    <w:abstractNumId w:val="10"/>
  </w:num>
  <w:num w:numId="37" w16cid:durableId="978000369">
    <w:abstractNumId w:val="11"/>
  </w:num>
  <w:num w:numId="38" w16cid:durableId="1300721545">
    <w:abstractNumId w:val="1"/>
  </w:num>
  <w:num w:numId="39" w16cid:durableId="450054890">
    <w:abstractNumId w:val="18"/>
  </w:num>
  <w:num w:numId="40" w16cid:durableId="706836622">
    <w:abstractNumId w:val="9"/>
  </w:num>
  <w:num w:numId="41" w16cid:durableId="13457548">
    <w:abstractNumId w:val="16"/>
  </w:num>
  <w:num w:numId="42" w16cid:durableId="1394811561">
    <w:abstractNumId w:val="21"/>
  </w:num>
  <w:num w:numId="43" w16cid:durableId="756514515">
    <w:abstractNumId w:val="42"/>
  </w:num>
  <w:num w:numId="44" w16cid:durableId="444227044">
    <w:abstractNumId w:val="19"/>
  </w:num>
  <w:num w:numId="45" w16cid:durableId="1752391598">
    <w:abstractNumId w:val="28"/>
  </w:num>
  <w:num w:numId="46" w16cid:durableId="368798648">
    <w:abstractNumId w:val="38"/>
  </w:num>
  <w:num w:numId="47" w16cid:durableId="1133446376">
    <w:abstractNumId w:val="22"/>
  </w:num>
  <w:num w:numId="48" w16cid:durableId="187322888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BC6"/>
    <w:rsid w:val="00003176"/>
    <w:rsid w:val="00004537"/>
    <w:rsid w:val="00006643"/>
    <w:rsid w:val="00015D23"/>
    <w:rsid w:val="00017145"/>
    <w:rsid w:val="00020160"/>
    <w:rsid w:val="00031611"/>
    <w:rsid w:val="00035099"/>
    <w:rsid w:val="00037676"/>
    <w:rsid w:val="00042082"/>
    <w:rsid w:val="00042AB3"/>
    <w:rsid w:val="00052A3A"/>
    <w:rsid w:val="00066A67"/>
    <w:rsid w:val="00066AB3"/>
    <w:rsid w:val="0008009A"/>
    <w:rsid w:val="000B6A3E"/>
    <w:rsid w:val="000C739B"/>
    <w:rsid w:val="00100883"/>
    <w:rsid w:val="00106469"/>
    <w:rsid w:val="001115D7"/>
    <w:rsid w:val="00123E9A"/>
    <w:rsid w:val="0013123D"/>
    <w:rsid w:val="001477DB"/>
    <w:rsid w:val="00161F24"/>
    <w:rsid w:val="001636DA"/>
    <w:rsid w:val="00165D0F"/>
    <w:rsid w:val="001750C7"/>
    <w:rsid w:val="00175B11"/>
    <w:rsid w:val="00181BCC"/>
    <w:rsid w:val="001E275E"/>
    <w:rsid w:val="00200727"/>
    <w:rsid w:val="00214451"/>
    <w:rsid w:val="002525BE"/>
    <w:rsid w:val="0026636F"/>
    <w:rsid w:val="00295BB1"/>
    <w:rsid w:val="002E4041"/>
    <w:rsid w:val="002F2C4A"/>
    <w:rsid w:val="00314723"/>
    <w:rsid w:val="00320042"/>
    <w:rsid w:val="00336343"/>
    <w:rsid w:val="003514F3"/>
    <w:rsid w:val="0035735F"/>
    <w:rsid w:val="00385A7A"/>
    <w:rsid w:val="003A548F"/>
    <w:rsid w:val="003A6688"/>
    <w:rsid w:val="003C28F8"/>
    <w:rsid w:val="003F2597"/>
    <w:rsid w:val="00407ACD"/>
    <w:rsid w:val="00407B51"/>
    <w:rsid w:val="00451A4A"/>
    <w:rsid w:val="00463A79"/>
    <w:rsid w:val="00470D29"/>
    <w:rsid w:val="00497CC8"/>
    <w:rsid w:val="004B3688"/>
    <w:rsid w:val="004B4A21"/>
    <w:rsid w:val="004C172A"/>
    <w:rsid w:val="004E2F69"/>
    <w:rsid w:val="004E5034"/>
    <w:rsid w:val="004F0079"/>
    <w:rsid w:val="004F3191"/>
    <w:rsid w:val="004F7F46"/>
    <w:rsid w:val="0051592B"/>
    <w:rsid w:val="0052403C"/>
    <w:rsid w:val="005272DD"/>
    <w:rsid w:val="00545C03"/>
    <w:rsid w:val="0055241F"/>
    <w:rsid w:val="005A1069"/>
    <w:rsid w:val="005A4513"/>
    <w:rsid w:val="005A5E20"/>
    <w:rsid w:val="005A7BC6"/>
    <w:rsid w:val="005B02F9"/>
    <w:rsid w:val="005B3846"/>
    <w:rsid w:val="005C53D5"/>
    <w:rsid w:val="005D288D"/>
    <w:rsid w:val="005E6E88"/>
    <w:rsid w:val="005F2105"/>
    <w:rsid w:val="005F2572"/>
    <w:rsid w:val="006124D0"/>
    <w:rsid w:val="006219DD"/>
    <w:rsid w:val="00631440"/>
    <w:rsid w:val="006335B5"/>
    <w:rsid w:val="00633888"/>
    <w:rsid w:val="00657A8C"/>
    <w:rsid w:val="006643D5"/>
    <w:rsid w:val="006734DA"/>
    <w:rsid w:val="006B373B"/>
    <w:rsid w:val="006E06E2"/>
    <w:rsid w:val="006E6A75"/>
    <w:rsid w:val="007425BF"/>
    <w:rsid w:val="00771197"/>
    <w:rsid w:val="007808F3"/>
    <w:rsid w:val="0079387A"/>
    <w:rsid w:val="007A06B5"/>
    <w:rsid w:val="007A3E6F"/>
    <w:rsid w:val="007C5501"/>
    <w:rsid w:val="007D1B76"/>
    <w:rsid w:val="007D2A0D"/>
    <w:rsid w:val="007F48AD"/>
    <w:rsid w:val="00811401"/>
    <w:rsid w:val="0083784B"/>
    <w:rsid w:val="00854F96"/>
    <w:rsid w:val="00860496"/>
    <w:rsid w:val="00864DBC"/>
    <w:rsid w:val="008A3397"/>
    <w:rsid w:val="008C7964"/>
    <w:rsid w:val="008E1091"/>
    <w:rsid w:val="008E4460"/>
    <w:rsid w:val="008E4BDF"/>
    <w:rsid w:val="00904C8F"/>
    <w:rsid w:val="00905B8E"/>
    <w:rsid w:val="009433FD"/>
    <w:rsid w:val="009631B9"/>
    <w:rsid w:val="009717BA"/>
    <w:rsid w:val="009A116F"/>
    <w:rsid w:val="009A21B2"/>
    <w:rsid w:val="009B45E6"/>
    <w:rsid w:val="009B79EF"/>
    <w:rsid w:val="009C32CB"/>
    <w:rsid w:val="009E61A1"/>
    <w:rsid w:val="009E6C1A"/>
    <w:rsid w:val="009F152E"/>
    <w:rsid w:val="00A14664"/>
    <w:rsid w:val="00A200D4"/>
    <w:rsid w:val="00A629FB"/>
    <w:rsid w:val="00A7161A"/>
    <w:rsid w:val="00A84D60"/>
    <w:rsid w:val="00AD377A"/>
    <w:rsid w:val="00AE3F87"/>
    <w:rsid w:val="00AF05B9"/>
    <w:rsid w:val="00B1000E"/>
    <w:rsid w:val="00B52161"/>
    <w:rsid w:val="00B812FF"/>
    <w:rsid w:val="00B8131F"/>
    <w:rsid w:val="00BA130C"/>
    <w:rsid w:val="00BB724C"/>
    <w:rsid w:val="00BC6B51"/>
    <w:rsid w:val="00BF27FB"/>
    <w:rsid w:val="00BF61A5"/>
    <w:rsid w:val="00BF6EF9"/>
    <w:rsid w:val="00C01D10"/>
    <w:rsid w:val="00C021F1"/>
    <w:rsid w:val="00C257D0"/>
    <w:rsid w:val="00C40C20"/>
    <w:rsid w:val="00C434BA"/>
    <w:rsid w:val="00C5423A"/>
    <w:rsid w:val="00C54F46"/>
    <w:rsid w:val="00CA468E"/>
    <w:rsid w:val="00CB5C11"/>
    <w:rsid w:val="00CC3C68"/>
    <w:rsid w:val="00CE7831"/>
    <w:rsid w:val="00CF6FED"/>
    <w:rsid w:val="00D02DCB"/>
    <w:rsid w:val="00D07ABD"/>
    <w:rsid w:val="00D11C48"/>
    <w:rsid w:val="00D23561"/>
    <w:rsid w:val="00D23A80"/>
    <w:rsid w:val="00D32072"/>
    <w:rsid w:val="00D64772"/>
    <w:rsid w:val="00D84224"/>
    <w:rsid w:val="00D870A8"/>
    <w:rsid w:val="00D93033"/>
    <w:rsid w:val="00DA6A7B"/>
    <w:rsid w:val="00DB5E66"/>
    <w:rsid w:val="00DD0B4D"/>
    <w:rsid w:val="00DE0F57"/>
    <w:rsid w:val="00DF19E6"/>
    <w:rsid w:val="00E02B95"/>
    <w:rsid w:val="00E144A9"/>
    <w:rsid w:val="00E220D1"/>
    <w:rsid w:val="00E328E4"/>
    <w:rsid w:val="00E3308B"/>
    <w:rsid w:val="00E54E4B"/>
    <w:rsid w:val="00E5584F"/>
    <w:rsid w:val="00E644C4"/>
    <w:rsid w:val="00E706F4"/>
    <w:rsid w:val="00E82FD3"/>
    <w:rsid w:val="00E85363"/>
    <w:rsid w:val="00ED1E2C"/>
    <w:rsid w:val="00EE673C"/>
    <w:rsid w:val="00EF28F3"/>
    <w:rsid w:val="00F210DD"/>
    <w:rsid w:val="00F31672"/>
    <w:rsid w:val="00F35ADF"/>
    <w:rsid w:val="00F37B62"/>
    <w:rsid w:val="00F75D9A"/>
    <w:rsid w:val="00F82D56"/>
    <w:rsid w:val="00F85419"/>
    <w:rsid w:val="00F871F3"/>
    <w:rsid w:val="00F92F24"/>
    <w:rsid w:val="00FA2FEE"/>
    <w:rsid w:val="00FB13B3"/>
    <w:rsid w:val="00FE589B"/>
    <w:rsid w:val="00FE770C"/>
    <w:rsid w:val="00FF16B7"/>
    <w:rsid w:val="00FF4CE1"/>
    <w:rsid w:val="00FF5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34CA2"/>
  <w15:docId w15:val="{4A371C86-F32E-4EE1-8BEE-23E21E5F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semiHidden/>
    <w:unhideWhenUsed/>
    <w:rsid w:val="00F871F3"/>
    <w:pPr>
      <w:tabs>
        <w:tab w:val="center" w:pos="4680"/>
        <w:tab w:val="right" w:pos="9360"/>
      </w:tabs>
    </w:pPr>
  </w:style>
  <w:style w:type="character" w:customStyle="1" w:styleId="HeaderChar">
    <w:name w:val="Header Char"/>
    <w:basedOn w:val="DefaultParagraphFont"/>
    <w:link w:val="Header"/>
    <w:uiPriority w:val="99"/>
    <w:semiHidden/>
    <w:rsid w:val="00F871F3"/>
  </w:style>
  <w:style w:type="paragraph" w:styleId="Footer">
    <w:name w:val="footer"/>
    <w:basedOn w:val="Normal"/>
    <w:link w:val="FooterChar"/>
    <w:uiPriority w:val="99"/>
    <w:semiHidden/>
    <w:unhideWhenUsed/>
    <w:rsid w:val="00F871F3"/>
    <w:pPr>
      <w:tabs>
        <w:tab w:val="center" w:pos="4680"/>
        <w:tab w:val="right" w:pos="9360"/>
      </w:tabs>
    </w:pPr>
  </w:style>
  <w:style w:type="character" w:customStyle="1" w:styleId="FooterChar">
    <w:name w:val="Footer Char"/>
    <w:basedOn w:val="DefaultParagraphFont"/>
    <w:link w:val="Footer"/>
    <w:uiPriority w:val="99"/>
    <w:semiHidden/>
    <w:rsid w:val="00F871F3"/>
  </w:style>
  <w:style w:type="character" w:styleId="Hyperlink">
    <w:name w:val="Hyperlink"/>
    <w:basedOn w:val="DefaultParagraphFont"/>
    <w:uiPriority w:val="99"/>
    <w:unhideWhenUsed/>
    <w:rsid w:val="00545C03"/>
    <w:rPr>
      <w:color w:val="0000FF" w:themeColor="hyperlink"/>
      <w:u w:val="single"/>
    </w:rPr>
  </w:style>
  <w:style w:type="character" w:styleId="UnresolvedMention">
    <w:name w:val="Unresolved Mention"/>
    <w:basedOn w:val="DefaultParagraphFont"/>
    <w:uiPriority w:val="99"/>
    <w:semiHidden/>
    <w:unhideWhenUsed/>
    <w:rsid w:val="00545C03"/>
    <w:rPr>
      <w:color w:val="605E5C"/>
      <w:shd w:val="clear" w:color="auto" w:fill="E1DFDD"/>
    </w:rPr>
  </w:style>
  <w:style w:type="paragraph" w:styleId="ListParagraph">
    <w:name w:val="List Paragraph"/>
    <w:basedOn w:val="Normal"/>
    <w:uiPriority w:val="34"/>
    <w:qFormat/>
    <w:rsid w:val="00E330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5232">
      <w:bodyDiv w:val="1"/>
      <w:marLeft w:val="0"/>
      <w:marRight w:val="0"/>
      <w:marTop w:val="0"/>
      <w:marBottom w:val="0"/>
      <w:divBdr>
        <w:top w:val="none" w:sz="0" w:space="0" w:color="auto"/>
        <w:left w:val="none" w:sz="0" w:space="0" w:color="auto"/>
        <w:bottom w:val="none" w:sz="0" w:space="0" w:color="auto"/>
        <w:right w:val="none" w:sz="0" w:space="0" w:color="auto"/>
      </w:divBdr>
    </w:div>
    <w:div w:id="17661434">
      <w:bodyDiv w:val="1"/>
      <w:marLeft w:val="0"/>
      <w:marRight w:val="0"/>
      <w:marTop w:val="0"/>
      <w:marBottom w:val="0"/>
      <w:divBdr>
        <w:top w:val="none" w:sz="0" w:space="0" w:color="auto"/>
        <w:left w:val="none" w:sz="0" w:space="0" w:color="auto"/>
        <w:bottom w:val="none" w:sz="0" w:space="0" w:color="auto"/>
        <w:right w:val="none" w:sz="0" w:space="0" w:color="auto"/>
      </w:divBdr>
    </w:div>
    <w:div w:id="32922019">
      <w:bodyDiv w:val="1"/>
      <w:marLeft w:val="0"/>
      <w:marRight w:val="0"/>
      <w:marTop w:val="0"/>
      <w:marBottom w:val="0"/>
      <w:divBdr>
        <w:top w:val="none" w:sz="0" w:space="0" w:color="auto"/>
        <w:left w:val="none" w:sz="0" w:space="0" w:color="auto"/>
        <w:bottom w:val="none" w:sz="0" w:space="0" w:color="auto"/>
        <w:right w:val="none" w:sz="0" w:space="0" w:color="auto"/>
      </w:divBdr>
    </w:div>
    <w:div w:id="33624503">
      <w:bodyDiv w:val="1"/>
      <w:marLeft w:val="0"/>
      <w:marRight w:val="0"/>
      <w:marTop w:val="0"/>
      <w:marBottom w:val="0"/>
      <w:divBdr>
        <w:top w:val="none" w:sz="0" w:space="0" w:color="auto"/>
        <w:left w:val="none" w:sz="0" w:space="0" w:color="auto"/>
        <w:bottom w:val="none" w:sz="0" w:space="0" w:color="auto"/>
        <w:right w:val="none" w:sz="0" w:space="0" w:color="auto"/>
      </w:divBdr>
    </w:div>
    <w:div w:id="240071239">
      <w:bodyDiv w:val="1"/>
      <w:marLeft w:val="0"/>
      <w:marRight w:val="0"/>
      <w:marTop w:val="0"/>
      <w:marBottom w:val="0"/>
      <w:divBdr>
        <w:top w:val="none" w:sz="0" w:space="0" w:color="auto"/>
        <w:left w:val="none" w:sz="0" w:space="0" w:color="auto"/>
        <w:bottom w:val="none" w:sz="0" w:space="0" w:color="auto"/>
        <w:right w:val="none" w:sz="0" w:space="0" w:color="auto"/>
      </w:divBdr>
    </w:div>
    <w:div w:id="267474175">
      <w:bodyDiv w:val="1"/>
      <w:marLeft w:val="0"/>
      <w:marRight w:val="0"/>
      <w:marTop w:val="0"/>
      <w:marBottom w:val="0"/>
      <w:divBdr>
        <w:top w:val="none" w:sz="0" w:space="0" w:color="auto"/>
        <w:left w:val="none" w:sz="0" w:space="0" w:color="auto"/>
        <w:bottom w:val="none" w:sz="0" w:space="0" w:color="auto"/>
        <w:right w:val="none" w:sz="0" w:space="0" w:color="auto"/>
      </w:divBdr>
      <w:divsChild>
        <w:div w:id="1611820397">
          <w:marLeft w:val="0"/>
          <w:marRight w:val="0"/>
          <w:marTop w:val="0"/>
          <w:marBottom w:val="0"/>
          <w:divBdr>
            <w:top w:val="none" w:sz="0" w:space="0" w:color="auto"/>
            <w:left w:val="none" w:sz="0" w:space="0" w:color="auto"/>
            <w:bottom w:val="none" w:sz="0" w:space="0" w:color="auto"/>
            <w:right w:val="none" w:sz="0" w:space="0" w:color="auto"/>
          </w:divBdr>
          <w:divsChild>
            <w:div w:id="1769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3815">
      <w:bodyDiv w:val="1"/>
      <w:marLeft w:val="0"/>
      <w:marRight w:val="0"/>
      <w:marTop w:val="0"/>
      <w:marBottom w:val="0"/>
      <w:divBdr>
        <w:top w:val="none" w:sz="0" w:space="0" w:color="auto"/>
        <w:left w:val="none" w:sz="0" w:space="0" w:color="auto"/>
        <w:bottom w:val="none" w:sz="0" w:space="0" w:color="auto"/>
        <w:right w:val="none" w:sz="0" w:space="0" w:color="auto"/>
      </w:divBdr>
      <w:divsChild>
        <w:div w:id="1171018551">
          <w:marLeft w:val="0"/>
          <w:marRight w:val="0"/>
          <w:marTop w:val="0"/>
          <w:marBottom w:val="0"/>
          <w:divBdr>
            <w:top w:val="none" w:sz="0" w:space="0" w:color="auto"/>
            <w:left w:val="none" w:sz="0" w:space="0" w:color="auto"/>
            <w:bottom w:val="none" w:sz="0" w:space="0" w:color="auto"/>
            <w:right w:val="none" w:sz="0" w:space="0" w:color="auto"/>
          </w:divBdr>
          <w:divsChild>
            <w:div w:id="16010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52043">
      <w:bodyDiv w:val="1"/>
      <w:marLeft w:val="0"/>
      <w:marRight w:val="0"/>
      <w:marTop w:val="0"/>
      <w:marBottom w:val="0"/>
      <w:divBdr>
        <w:top w:val="none" w:sz="0" w:space="0" w:color="auto"/>
        <w:left w:val="none" w:sz="0" w:space="0" w:color="auto"/>
        <w:bottom w:val="none" w:sz="0" w:space="0" w:color="auto"/>
        <w:right w:val="none" w:sz="0" w:space="0" w:color="auto"/>
      </w:divBdr>
    </w:div>
    <w:div w:id="326371561">
      <w:bodyDiv w:val="1"/>
      <w:marLeft w:val="0"/>
      <w:marRight w:val="0"/>
      <w:marTop w:val="0"/>
      <w:marBottom w:val="0"/>
      <w:divBdr>
        <w:top w:val="none" w:sz="0" w:space="0" w:color="auto"/>
        <w:left w:val="none" w:sz="0" w:space="0" w:color="auto"/>
        <w:bottom w:val="none" w:sz="0" w:space="0" w:color="auto"/>
        <w:right w:val="none" w:sz="0" w:space="0" w:color="auto"/>
      </w:divBdr>
    </w:div>
    <w:div w:id="435751157">
      <w:bodyDiv w:val="1"/>
      <w:marLeft w:val="0"/>
      <w:marRight w:val="0"/>
      <w:marTop w:val="0"/>
      <w:marBottom w:val="0"/>
      <w:divBdr>
        <w:top w:val="none" w:sz="0" w:space="0" w:color="auto"/>
        <w:left w:val="none" w:sz="0" w:space="0" w:color="auto"/>
        <w:bottom w:val="none" w:sz="0" w:space="0" w:color="auto"/>
        <w:right w:val="none" w:sz="0" w:space="0" w:color="auto"/>
      </w:divBdr>
    </w:div>
    <w:div w:id="468206502">
      <w:bodyDiv w:val="1"/>
      <w:marLeft w:val="0"/>
      <w:marRight w:val="0"/>
      <w:marTop w:val="0"/>
      <w:marBottom w:val="0"/>
      <w:divBdr>
        <w:top w:val="none" w:sz="0" w:space="0" w:color="auto"/>
        <w:left w:val="none" w:sz="0" w:space="0" w:color="auto"/>
        <w:bottom w:val="none" w:sz="0" w:space="0" w:color="auto"/>
        <w:right w:val="none" w:sz="0" w:space="0" w:color="auto"/>
      </w:divBdr>
    </w:div>
    <w:div w:id="475799425">
      <w:bodyDiv w:val="1"/>
      <w:marLeft w:val="0"/>
      <w:marRight w:val="0"/>
      <w:marTop w:val="0"/>
      <w:marBottom w:val="0"/>
      <w:divBdr>
        <w:top w:val="none" w:sz="0" w:space="0" w:color="auto"/>
        <w:left w:val="none" w:sz="0" w:space="0" w:color="auto"/>
        <w:bottom w:val="none" w:sz="0" w:space="0" w:color="auto"/>
        <w:right w:val="none" w:sz="0" w:space="0" w:color="auto"/>
      </w:divBdr>
    </w:div>
    <w:div w:id="518853238">
      <w:bodyDiv w:val="1"/>
      <w:marLeft w:val="0"/>
      <w:marRight w:val="0"/>
      <w:marTop w:val="0"/>
      <w:marBottom w:val="0"/>
      <w:divBdr>
        <w:top w:val="none" w:sz="0" w:space="0" w:color="auto"/>
        <w:left w:val="none" w:sz="0" w:space="0" w:color="auto"/>
        <w:bottom w:val="none" w:sz="0" w:space="0" w:color="auto"/>
        <w:right w:val="none" w:sz="0" w:space="0" w:color="auto"/>
      </w:divBdr>
    </w:div>
    <w:div w:id="557741084">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7573817">
      <w:bodyDiv w:val="1"/>
      <w:marLeft w:val="0"/>
      <w:marRight w:val="0"/>
      <w:marTop w:val="0"/>
      <w:marBottom w:val="0"/>
      <w:divBdr>
        <w:top w:val="none" w:sz="0" w:space="0" w:color="auto"/>
        <w:left w:val="none" w:sz="0" w:space="0" w:color="auto"/>
        <w:bottom w:val="none" w:sz="0" w:space="0" w:color="auto"/>
        <w:right w:val="none" w:sz="0" w:space="0" w:color="auto"/>
      </w:divBdr>
    </w:div>
    <w:div w:id="626742151">
      <w:bodyDiv w:val="1"/>
      <w:marLeft w:val="0"/>
      <w:marRight w:val="0"/>
      <w:marTop w:val="0"/>
      <w:marBottom w:val="0"/>
      <w:divBdr>
        <w:top w:val="none" w:sz="0" w:space="0" w:color="auto"/>
        <w:left w:val="none" w:sz="0" w:space="0" w:color="auto"/>
        <w:bottom w:val="none" w:sz="0" w:space="0" w:color="auto"/>
        <w:right w:val="none" w:sz="0" w:space="0" w:color="auto"/>
      </w:divBdr>
    </w:div>
    <w:div w:id="631834580">
      <w:bodyDiv w:val="1"/>
      <w:marLeft w:val="0"/>
      <w:marRight w:val="0"/>
      <w:marTop w:val="0"/>
      <w:marBottom w:val="0"/>
      <w:divBdr>
        <w:top w:val="none" w:sz="0" w:space="0" w:color="auto"/>
        <w:left w:val="none" w:sz="0" w:space="0" w:color="auto"/>
        <w:bottom w:val="none" w:sz="0" w:space="0" w:color="auto"/>
        <w:right w:val="none" w:sz="0" w:space="0" w:color="auto"/>
      </w:divBdr>
    </w:div>
    <w:div w:id="701513457">
      <w:bodyDiv w:val="1"/>
      <w:marLeft w:val="0"/>
      <w:marRight w:val="0"/>
      <w:marTop w:val="0"/>
      <w:marBottom w:val="0"/>
      <w:divBdr>
        <w:top w:val="none" w:sz="0" w:space="0" w:color="auto"/>
        <w:left w:val="none" w:sz="0" w:space="0" w:color="auto"/>
        <w:bottom w:val="none" w:sz="0" w:space="0" w:color="auto"/>
        <w:right w:val="none" w:sz="0" w:space="0" w:color="auto"/>
      </w:divBdr>
    </w:div>
    <w:div w:id="743603650">
      <w:bodyDiv w:val="1"/>
      <w:marLeft w:val="0"/>
      <w:marRight w:val="0"/>
      <w:marTop w:val="0"/>
      <w:marBottom w:val="0"/>
      <w:divBdr>
        <w:top w:val="none" w:sz="0" w:space="0" w:color="auto"/>
        <w:left w:val="none" w:sz="0" w:space="0" w:color="auto"/>
        <w:bottom w:val="none" w:sz="0" w:space="0" w:color="auto"/>
        <w:right w:val="none" w:sz="0" w:space="0" w:color="auto"/>
      </w:divBdr>
    </w:div>
    <w:div w:id="747649721">
      <w:bodyDiv w:val="1"/>
      <w:marLeft w:val="0"/>
      <w:marRight w:val="0"/>
      <w:marTop w:val="0"/>
      <w:marBottom w:val="0"/>
      <w:divBdr>
        <w:top w:val="none" w:sz="0" w:space="0" w:color="auto"/>
        <w:left w:val="none" w:sz="0" w:space="0" w:color="auto"/>
        <w:bottom w:val="none" w:sz="0" w:space="0" w:color="auto"/>
        <w:right w:val="none" w:sz="0" w:space="0" w:color="auto"/>
      </w:divBdr>
    </w:div>
    <w:div w:id="765424939">
      <w:bodyDiv w:val="1"/>
      <w:marLeft w:val="0"/>
      <w:marRight w:val="0"/>
      <w:marTop w:val="0"/>
      <w:marBottom w:val="0"/>
      <w:divBdr>
        <w:top w:val="none" w:sz="0" w:space="0" w:color="auto"/>
        <w:left w:val="none" w:sz="0" w:space="0" w:color="auto"/>
        <w:bottom w:val="none" w:sz="0" w:space="0" w:color="auto"/>
        <w:right w:val="none" w:sz="0" w:space="0" w:color="auto"/>
      </w:divBdr>
    </w:div>
    <w:div w:id="780298845">
      <w:bodyDiv w:val="1"/>
      <w:marLeft w:val="0"/>
      <w:marRight w:val="0"/>
      <w:marTop w:val="0"/>
      <w:marBottom w:val="0"/>
      <w:divBdr>
        <w:top w:val="none" w:sz="0" w:space="0" w:color="auto"/>
        <w:left w:val="none" w:sz="0" w:space="0" w:color="auto"/>
        <w:bottom w:val="none" w:sz="0" w:space="0" w:color="auto"/>
        <w:right w:val="none" w:sz="0" w:space="0" w:color="auto"/>
      </w:divBdr>
    </w:div>
    <w:div w:id="864364619">
      <w:bodyDiv w:val="1"/>
      <w:marLeft w:val="0"/>
      <w:marRight w:val="0"/>
      <w:marTop w:val="0"/>
      <w:marBottom w:val="0"/>
      <w:divBdr>
        <w:top w:val="none" w:sz="0" w:space="0" w:color="auto"/>
        <w:left w:val="none" w:sz="0" w:space="0" w:color="auto"/>
        <w:bottom w:val="none" w:sz="0" w:space="0" w:color="auto"/>
        <w:right w:val="none" w:sz="0" w:space="0" w:color="auto"/>
      </w:divBdr>
    </w:div>
    <w:div w:id="877670764">
      <w:bodyDiv w:val="1"/>
      <w:marLeft w:val="0"/>
      <w:marRight w:val="0"/>
      <w:marTop w:val="0"/>
      <w:marBottom w:val="0"/>
      <w:divBdr>
        <w:top w:val="none" w:sz="0" w:space="0" w:color="auto"/>
        <w:left w:val="none" w:sz="0" w:space="0" w:color="auto"/>
        <w:bottom w:val="none" w:sz="0" w:space="0" w:color="auto"/>
        <w:right w:val="none" w:sz="0" w:space="0" w:color="auto"/>
      </w:divBdr>
      <w:divsChild>
        <w:div w:id="1033263496">
          <w:marLeft w:val="0"/>
          <w:marRight w:val="0"/>
          <w:marTop w:val="0"/>
          <w:marBottom w:val="0"/>
          <w:divBdr>
            <w:top w:val="none" w:sz="0" w:space="0" w:color="auto"/>
            <w:left w:val="none" w:sz="0" w:space="0" w:color="auto"/>
            <w:bottom w:val="none" w:sz="0" w:space="0" w:color="auto"/>
            <w:right w:val="none" w:sz="0" w:space="0" w:color="auto"/>
          </w:divBdr>
          <w:divsChild>
            <w:div w:id="1334145424">
              <w:marLeft w:val="0"/>
              <w:marRight w:val="0"/>
              <w:marTop w:val="0"/>
              <w:marBottom w:val="0"/>
              <w:divBdr>
                <w:top w:val="none" w:sz="0" w:space="0" w:color="auto"/>
                <w:left w:val="none" w:sz="0" w:space="0" w:color="auto"/>
                <w:bottom w:val="none" w:sz="0" w:space="0" w:color="auto"/>
                <w:right w:val="none" w:sz="0" w:space="0" w:color="auto"/>
              </w:divBdr>
              <w:divsChild>
                <w:div w:id="948968415">
                  <w:marLeft w:val="0"/>
                  <w:marRight w:val="0"/>
                  <w:marTop w:val="0"/>
                  <w:marBottom w:val="0"/>
                  <w:divBdr>
                    <w:top w:val="none" w:sz="0" w:space="0" w:color="auto"/>
                    <w:left w:val="none" w:sz="0" w:space="0" w:color="auto"/>
                    <w:bottom w:val="none" w:sz="0" w:space="0" w:color="auto"/>
                    <w:right w:val="none" w:sz="0" w:space="0" w:color="auto"/>
                  </w:divBdr>
                  <w:divsChild>
                    <w:div w:id="1266301257">
                      <w:marLeft w:val="0"/>
                      <w:marRight w:val="0"/>
                      <w:marTop w:val="0"/>
                      <w:marBottom w:val="0"/>
                      <w:divBdr>
                        <w:top w:val="none" w:sz="0" w:space="0" w:color="auto"/>
                        <w:left w:val="none" w:sz="0" w:space="0" w:color="auto"/>
                        <w:bottom w:val="none" w:sz="0" w:space="0" w:color="auto"/>
                        <w:right w:val="none" w:sz="0" w:space="0" w:color="auto"/>
                      </w:divBdr>
                      <w:divsChild>
                        <w:div w:id="935745931">
                          <w:marLeft w:val="0"/>
                          <w:marRight w:val="0"/>
                          <w:marTop w:val="0"/>
                          <w:marBottom w:val="0"/>
                          <w:divBdr>
                            <w:top w:val="none" w:sz="0" w:space="0" w:color="auto"/>
                            <w:left w:val="none" w:sz="0" w:space="0" w:color="auto"/>
                            <w:bottom w:val="none" w:sz="0" w:space="0" w:color="auto"/>
                            <w:right w:val="none" w:sz="0" w:space="0" w:color="auto"/>
                          </w:divBdr>
                          <w:divsChild>
                            <w:div w:id="2123987367">
                              <w:marLeft w:val="0"/>
                              <w:marRight w:val="0"/>
                              <w:marTop w:val="0"/>
                              <w:marBottom w:val="0"/>
                              <w:divBdr>
                                <w:top w:val="none" w:sz="0" w:space="0" w:color="auto"/>
                                <w:left w:val="none" w:sz="0" w:space="0" w:color="auto"/>
                                <w:bottom w:val="none" w:sz="0" w:space="0" w:color="auto"/>
                                <w:right w:val="none" w:sz="0" w:space="0" w:color="auto"/>
                              </w:divBdr>
                              <w:divsChild>
                                <w:div w:id="817771860">
                                  <w:marLeft w:val="0"/>
                                  <w:marRight w:val="0"/>
                                  <w:marTop w:val="0"/>
                                  <w:marBottom w:val="0"/>
                                  <w:divBdr>
                                    <w:top w:val="none" w:sz="0" w:space="0" w:color="auto"/>
                                    <w:left w:val="none" w:sz="0" w:space="0" w:color="auto"/>
                                    <w:bottom w:val="none" w:sz="0" w:space="0" w:color="auto"/>
                                    <w:right w:val="none" w:sz="0" w:space="0" w:color="auto"/>
                                  </w:divBdr>
                                  <w:divsChild>
                                    <w:div w:id="1821117662">
                                      <w:marLeft w:val="0"/>
                                      <w:marRight w:val="0"/>
                                      <w:marTop w:val="0"/>
                                      <w:marBottom w:val="0"/>
                                      <w:divBdr>
                                        <w:top w:val="none" w:sz="0" w:space="0" w:color="auto"/>
                                        <w:left w:val="none" w:sz="0" w:space="0" w:color="auto"/>
                                        <w:bottom w:val="none" w:sz="0" w:space="0" w:color="auto"/>
                                        <w:right w:val="none" w:sz="0" w:space="0" w:color="auto"/>
                                      </w:divBdr>
                                      <w:divsChild>
                                        <w:div w:id="1266307941">
                                          <w:marLeft w:val="0"/>
                                          <w:marRight w:val="0"/>
                                          <w:marTop w:val="0"/>
                                          <w:marBottom w:val="0"/>
                                          <w:divBdr>
                                            <w:top w:val="none" w:sz="0" w:space="0" w:color="auto"/>
                                            <w:left w:val="none" w:sz="0" w:space="0" w:color="auto"/>
                                            <w:bottom w:val="none" w:sz="0" w:space="0" w:color="auto"/>
                                            <w:right w:val="none" w:sz="0" w:space="0" w:color="auto"/>
                                          </w:divBdr>
                                          <w:divsChild>
                                            <w:div w:id="2016881562">
                                              <w:marLeft w:val="0"/>
                                              <w:marRight w:val="0"/>
                                              <w:marTop w:val="0"/>
                                              <w:marBottom w:val="0"/>
                                              <w:divBdr>
                                                <w:top w:val="none" w:sz="0" w:space="0" w:color="auto"/>
                                                <w:left w:val="none" w:sz="0" w:space="0" w:color="auto"/>
                                                <w:bottom w:val="none" w:sz="0" w:space="0" w:color="auto"/>
                                                <w:right w:val="none" w:sz="0" w:space="0" w:color="auto"/>
                                              </w:divBdr>
                                              <w:divsChild>
                                                <w:div w:id="1796870498">
                                                  <w:marLeft w:val="0"/>
                                                  <w:marRight w:val="0"/>
                                                  <w:marTop w:val="0"/>
                                                  <w:marBottom w:val="0"/>
                                                  <w:divBdr>
                                                    <w:top w:val="none" w:sz="0" w:space="0" w:color="auto"/>
                                                    <w:left w:val="none" w:sz="0" w:space="0" w:color="auto"/>
                                                    <w:bottom w:val="none" w:sz="0" w:space="0" w:color="auto"/>
                                                    <w:right w:val="none" w:sz="0" w:space="0" w:color="auto"/>
                                                  </w:divBdr>
                                                  <w:divsChild>
                                                    <w:div w:id="18167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325548">
                                          <w:marLeft w:val="0"/>
                                          <w:marRight w:val="0"/>
                                          <w:marTop w:val="0"/>
                                          <w:marBottom w:val="0"/>
                                          <w:divBdr>
                                            <w:top w:val="none" w:sz="0" w:space="0" w:color="auto"/>
                                            <w:left w:val="none" w:sz="0" w:space="0" w:color="auto"/>
                                            <w:bottom w:val="none" w:sz="0" w:space="0" w:color="auto"/>
                                            <w:right w:val="none" w:sz="0" w:space="0" w:color="auto"/>
                                          </w:divBdr>
                                          <w:divsChild>
                                            <w:div w:id="225729399">
                                              <w:marLeft w:val="0"/>
                                              <w:marRight w:val="0"/>
                                              <w:marTop w:val="0"/>
                                              <w:marBottom w:val="0"/>
                                              <w:divBdr>
                                                <w:top w:val="none" w:sz="0" w:space="0" w:color="auto"/>
                                                <w:left w:val="none" w:sz="0" w:space="0" w:color="auto"/>
                                                <w:bottom w:val="none" w:sz="0" w:space="0" w:color="auto"/>
                                                <w:right w:val="none" w:sz="0" w:space="0" w:color="auto"/>
                                              </w:divBdr>
                                              <w:divsChild>
                                                <w:div w:id="14804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0150596">
          <w:marLeft w:val="0"/>
          <w:marRight w:val="0"/>
          <w:marTop w:val="0"/>
          <w:marBottom w:val="0"/>
          <w:divBdr>
            <w:top w:val="none" w:sz="0" w:space="0" w:color="auto"/>
            <w:left w:val="none" w:sz="0" w:space="0" w:color="auto"/>
            <w:bottom w:val="none" w:sz="0" w:space="0" w:color="auto"/>
            <w:right w:val="none" w:sz="0" w:space="0" w:color="auto"/>
          </w:divBdr>
          <w:divsChild>
            <w:div w:id="1354529645">
              <w:marLeft w:val="0"/>
              <w:marRight w:val="0"/>
              <w:marTop w:val="0"/>
              <w:marBottom w:val="0"/>
              <w:divBdr>
                <w:top w:val="none" w:sz="0" w:space="0" w:color="auto"/>
                <w:left w:val="none" w:sz="0" w:space="0" w:color="auto"/>
                <w:bottom w:val="none" w:sz="0" w:space="0" w:color="auto"/>
                <w:right w:val="none" w:sz="0" w:space="0" w:color="auto"/>
              </w:divBdr>
              <w:divsChild>
                <w:div w:id="110705440">
                  <w:marLeft w:val="0"/>
                  <w:marRight w:val="0"/>
                  <w:marTop w:val="0"/>
                  <w:marBottom w:val="0"/>
                  <w:divBdr>
                    <w:top w:val="none" w:sz="0" w:space="0" w:color="auto"/>
                    <w:left w:val="none" w:sz="0" w:space="0" w:color="auto"/>
                    <w:bottom w:val="none" w:sz="0" w:space="0" w:color="auto"/>
                    <w:right w:val="none" w:sz="0" w:space="0" w:color="auto"/>
                  </w:divBdr>
                  <w:divsChild>
                    <w:div w:id="300382543">
                      <w:marLeft w:val="0"/>
                      <w:marRight w:val="0"/>
                      <w:marTop w:val="0"/>
                      <w:marBottom w:val="0"/>
                      <w:divBdr>
                        <w:top w:val="none" w:sz="0" w:space="0" w:color="auto"/>
                        <w:left w:val="none" w:sz="0" w:space="0" w:color="auto"/>
                        <w:bottom w:val="none" w:sz="0" w:space="0" w:color="auto"/>
                        <w:right w:val="none" w:sz="0" w:space="0" w:color="auto"/>
                      </w:divBdr>
                      <w:divsChild>
                        <w:div w:id="159777439">
                          <w:marLeft w:val="0"/>
                          <w:marRight w:val="0"/>
                          <w:marTop w:val="0"/>
                          <w:marBottom w:val="0"/>
                          <w:divBdr>
                            <w:top w:val="none" w:sz="0" w:space="0" w:color="auto"/>
                            <w:left w:val="none" w:sz="0" w:space="0" w:color="auto"/>
                            <w:bottom w:val="none" w:sz="0" w:space="0" w:color="auto"/>
                            <w:right w:val="none" w:sz="0" w:space="0" w:color="auto"/>
                          </w:divBdr>
                          <w:divsChild>
                            <w:div w:id="1156259806">
                              <w:marLeft w:val="0"/>
                              <w:marRight w:val="0"/>
                              <w:marTop w:val="0"/>
                              <w:marBottom w:val="0"/>
                              <w:divBdr>
                                <w:top w:val="none" w:sz="0" w:space="0" w:color="auto"/>
                                <w:left w:val="none" w:sz="0" w:space="0" w:color="auto"/>
                                <w:bottom w:val="none" w:sz="0" w:space="0" w:color="auto"/>
                                <w:right w:val="none" w:sz="0" w:space="0" w:color="auto"/>
                              </w:divBdr>
                              <w:divsChild>
                                <w:div w:id="892233607">
                                  <w:marLeft w:val="0"/>
                                  <w:marRight w:val="0"/>
                                  <w:marTop w:val="0"/>
                                  <w:marBottom w:val="0"/>
                                  <w:divBdr>
                                    <w:top w:val="none" w:sz="0" w:space="0" w:color="auto"/>
                                    <w:left w:val="none" w:sz="0" w:space="0" w:color="auto"/>
                                    <w:bottom w:val="none" w:sz="0" w:space="0" w:color="auto"/>
                                    <w:right w:val="none" w:sz="0" w:space="0" w:color="auto"/>
                                  </w:divBdr>
                                  <w:divsChild>
                                    <w:div w:id="1707177243">
                                      <w:marLeft w:val="0"/>
                                      <w:marRight w:val="0"/>
                                      <w:marTop w:val="0"/>
                                      <w:marBottom w:val="0"/>
                                      <w:divBdr>
                                        <w:top w:val="none" w:sz="0" w:space="0" w:color="auto"/>
                                        <w:left w:val="none" w:sz="0" w:space="0" w:color="auto"/>
                                        <w:bottom w:val="none" w:sz="0" w:space="0" w:color="auto"/>
                                        <w:right w:val="none" w:sz="0" w:space="0" w:color="auto"/>
                                      </w:divBdr>
                                      <w:divsChild>
                                        <w:div w:id="1336036640">
                                          <w:marLeft w:val="0"/>
                                          <w:marRight w:val="0"/>
                                          <w:marTop w:val="0"/>
                                          <w:marBottom w:val="0"/>
                                          <w:divBdr>
                                            <w:top w:val="none" w:sz="0" w:space="0" w:color="auto"/>
                                            <w:left w:val="none" w:sz="0" w:space="0" w:color="auto"/>
                                            <w:bottom w:val="none" w:sz="0" w:space="0" w:color="auto"/>
                                            <w:right w:val="none" w:sz="0" w:space="0" w:color="auto"/>
                                          </w:divBdr>
                                          <w:divsChild>
                                            <w:div w:id="2055041284">
                                              <w:marLeft w:val="0"/>
                                              <w:marRight w:val="0"/>
                                              <w:marTop w:val="0"/>
                                              <w:marBottom w:val="0"/>
                                              <w:divBdr>
                                                <w:top w:val="none" w:sz="0" w:space="0" w:color="auto"/>
                                                <w:left w:val="none" w:sz="0" w:space="0" w:color="auto"/>
                                                <w:bottom w:val="none" w:sz="0" w:space="0" w:color="auto"/>
                                                <w:right w:val="none" w:sz="0" w:space="0" w:color="auto"/>
                                              </w:divBdr>
                                              <w:divsChild>
                                                <w:div w:id="1943032370">
                                                  <w:marLeft w:val="0"/>
                                                  <w:marRight w:val="0"/>
                                                  <w:marTop w:val="0"/>
                                                  <w:marBottom w:val="0"/>
                                                  <w:divBdr>
                                                    <w:top w:val="none" w:sz="0" w:space="0" w:color="auto"/>
                                                    <w:left w:val="none" w:sz="0" w:space="0" w:color="auto"/>
                                                    <w:bottom w:val="none" w:sz="0" w:space="0" w:color="auto"/>
                                                    <w:right w:val="none" w:sz="0" w:space="0" w:color="auto"/>
                                                  </w:divBdr>
                                                  <w:divsChild>
                                                    <w:div w:id="2047018187">
                                                      <w:marLeft w:val="0"/>
                                                      <w:marRight w:val="0"/>
                                                      <w:marTop w:val="0"/>
                                                      <w:marBottom w:val="0"/>
                                                      <w:divBdr>
                                                        <w:top w:val="none" w:sz="0" w:space="0" w:color="auto"/>
                                                        <w:left w:val="none" w:sz="0" w:space="0" w:color="auto"/>
                                                        <w:bottom w:val="none" w:sz="0" w:space="0" w:color="auto"/>
                                                        <w:right w:val="none" w:sz="0" w:space="0" w:color="auto"/>
                                                      </w:divBdr>
                                                      <w:divsChild>
                                                        <w:div w:id="2143769158">
                                                          <w:marLeft w:val="0"/>
                                                          <w:marRight w:val="0"/>
                                                          <w:marTop w:val="0"/>
                                                          <w:marBottom w:val="0"/>
                                                          <w:divBdr>
                                                            <w:top w:val="none" w:sz="0" w:space="0" w:color="auto"/>
                                                            <w:left w:val="none" w:sz="0" w:space="0" w:color="auto"/>
                                                            <w:bottom w:val="none" w:sz="0" w:space="0" w:color="auto"/>
                                                            <w:right w:val="none" w:sz="0" w:space="0" w:color="auto"/>
                                                          </w:divBdr>
                                                          <w:divsChild>
                                                            <w:div w:id="86848839">
                                                              <w:marLeft w:val="0"/>
                                                              <w:marRight w:val="0"/>
                                                              <w:marTop w:val="0"/>
                                                              <w:marBottom w:val="0"/>
                                                              <w:divBdr>
                                                                <w:top w:val="none" w:sz="0" w:space="0" w:color="auto"/>
                                                                <w:left w:val="none" w:sz="0" w:space="0" w:color="auto"/>
                                                                <w:bottom w:val="none" w:sz="0" w:space="0" w:color="auto"/>
                                                                <w:right w:val="none" w:sz="0" w:space="0" w:color="auto"/>
                                                              </w:divBdr>
                                                              <w:divsChild>
                                                                <w:div w:id="17122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7229325">
      <w:bodyDiv w:val="1"/>
      <w:marLeft w:val="0"/>
      <w:marRight w:val="0"/>
      <w:marTop w:val="0"/>
      <w:marBottom w:val="0"/>
      <w:divBdr>
        <w:top w:val="none" w:sz="0" w:space="0" w:color="auto"/>
        <w:left w:val="none" w:sz="0" w:space="0" w:color="auto"/>
        <w:bottom w:val="none" w:sz="0" w:space="0" w:color="auto"/>
        <w:right w:val="none" w:sz="0" w:space="0" w:color="auto"/>
      </w:divBdr>
    </w:div>
    <w:div w:id="895975359">
      <w:bodyDiv w:val="1"/>
      <w:marLeft w:val="0"/>
      <w:marRight w:val="0"/>
      <w:marTop w:val="0"/>
      <w:marBottom w:val="0"/>
      <w:divBdr>
        <w:top w:val="none" w:sz="0" w:space="0" w:color="auto"/>
        <w:left w:val="none" w:sz="0" w:space="0" w:color="auto"/>
        <w:bottom w:val="none" w:sz="0" w:space="0" w:color="auto"/>
        <w:right w:val="none" w:sz="0" w:space="0" w:color="auto"/>
      </w:divBdr>
    </w:div>
    <w:div w:id="902105274">
      <w:bodyDiv w:val="1"/>
      <w:marLeft w:val="0"/>
      <w:marRight w:val="0"/>
      <w:marTop w:val="0"/>
      <w:marBottom w:val="0"/>
      <w:divBdr>
        <w:top w:val="none" w:sz="0" w:space="0" w:color="auto"/>
        <w:left w:val="none" w:sz="0" w:space="0" w:color="auto"/>
        <w:bottom w:val="none" w:sz="0" w:space="0" w:color="auto"/>
        <w:right w:val="none" w:sz="0" w:space="0" w:color="auto"/>
      </w:divBdr>
    </w:div>
    <w:div w:id="950357282">
      <w:bodyDiv w:val="1"/>
      <w:marLeft w:val="0"/>
      <w:marRight w:val="0"/>
      <w:marTop w:val="0"/>
      <w:marBottom w:val="0"/>
      <w:divBdr>
        <w:top w:val="none" w:sz="0" w:space="0" w:color="auto"/>
        <w:left w:val="none" w:sz="0" w:space="0" w:color="auto"/>
        <w:bottom w:val="none" w:sz="0" w:space="0" w:color="auto"/>
        <w:right w:val="none" w:sz="0" w:space="0" w:color="auto"/>
      </w:divBdr>
    </w:div>
    <w:div w:id="972709461">
      <w:bodyDiv w:val="1"/>
      <w:marLeft w:val="0"/>
      <w:marRight w:val="0"/>
      <w:marTop w:val="0"/>
      <w:marBottom w:val="0"/>
      <w:divBdr>
        <w:top w:val="none" w:sz="0" w:space="0" w:color="auto"/>
        <w:left w:val="none" w:sz="0" w:space="0" w:color="auto"/>
        <w:bottom w:val="none" w:sz="0" w:space="0" w:color="auto"/>
        <w:right w:val="none" w:sz="0" w:space="0" w:color="auto"/>
      </w:divBdr>
    </w:div>
    <w:div w:id="999819623">
      <w:bodyDiv w:val="1"/>
      <w:marLeft w:val="0"/>
      <w:marRight w:val="0"/>
      <w:marTop w:val="0"/>
      <w:marBottom w:val="0"/>
      <w:divBdr>
        <w:top w:val="none" w:sz="0" w:space="0" w:color="auto"/>
        <w:left w:val="none" w:sz="0" w:space="0" w:color="auto"/>
        <w:bottom w:val="none" w:sz="0" w:space="0" w:color="auto"/>
        <w:right w:val="none" w:sz="0" w:space="0" w:color="auto"/>
      </w:divBdr>
      <w:divsChild>
        <w:div w:id="691685560">
          <w:marLeft w:val="0"/>
          <w:marRight w:val="0"/>
          <w:marTop w:val="0"/>
          <w:marBottom w:val="0"/>
          <w:divBdr>
            <w:top w:val="none" w:sz="0" w:space="0" w:color="auto"/>
            <w:left w:val="none" w:sz="0" w:space="0" w:color="auto"/>
            <w:bottom w:val="none" w:sz="0" w:space="0" w:color="auto"/>
            <w:right w:val="none" w:sz="0" w:space="0" w:color="auto"/>
          </w:divBdr>
          <w:divsChild>
            <w:div w:id="1994214069">
              <w:marLeft w:val="0"/>
              <w:marRight w:val="0"/>
              <w:marTop w:val="0"/>
              <w:marBottom w:val="0"/>
              <w:divBdr>
                <w:top w:val="none" w:sz="0" w:space="0" w:color="auto"/>
                <w:left w:val="none" w:sz="0" w:space="0" w:color="auto"/>
                <w:bottom w:val="none" w:sz="0" w:space="0" w:color="auto"/>
                <w:right w:val="none" w:sz="0" w:space="0" w:color="auto"/>
              </w:divBdr>
              <w:divsChild>
                <w:div w:id="854536702">
                  <w:marLeft w:val="0"/>
                  <w:marRight w:val="0"/>
                  <w:marTop w:val="0"/>
                  <w:marBottom w:val="0"/>
                  <w:divBdr>
                    <w:top w:val="none" w:sz="0" w:space="0" w:color="auto"/>
                    <w:left w:val="none" w:sz="0" w:space="0" w:color="auto"/>
                    <w:bottom w:val="none" w:sz="0" w:space="0" w:color="auto"/>
                    <w:right w:val="none" w:sz="0" w:space="0" w:color="auto"/>
                  </w:divBdr>
                  <w:divsChild>
                    <w:div w:id="1945069003">
                      <w:marLeft w:val="0"/>
                      <w:marRight w:val="0"/>
                      <w:marTop w:val="0"/>
                      <w:marBottom w:val="0"/>
                      <w:divBdr>
                        <w:top w:val="none" w:sz="0" w:space="0" w:color="auto"/>
                        <w:left w:val="none" w:sz="0" w:space="0" w:color="auto"/>
                        <w:bottom w:val="none" w:sz="0" w:space="0" w:color="auto"/>
                        <w:right w:val="none" w:sz="0" w:space="0" w:color="auto"/>
                      </w:divBdr>
                      <w:divsChild>
                        <w:div w:id="801584118">
                          <w:marLeft w:val="0"/>
                          <w:marRight w:val="0"/>
                          <w:marTop w:val="0"/>
                          <w:marBottom w:val="0"/>
                          <w:divBdr>
                            <w:top w:val="none" w:sz="0" w:space="0" w:color="auto"/>
                            <w:left w:val="none" w:sz="0" w:space="0" w:color="auto"/>
                            <w:bottom w:val="none" w:sz="0" w:space="0" w:color="auto"/>
                            <w:right w:val="none" w:sz="0" w:space="0" w:color="auto"/>
                          </w:divBdr>
                          <w:divsChild>
                            <w:div w:id="1172645491">
                              <w:marLeft w:val="0"/>
                              <w:marRight w:val="0"/>
                              <w:marTop w:val="0"/>
                              <w:marBottom w:val="0"/>
                              <w:divBdr>
                                <w:top w:val="none" w:sz="0" w:space="0" w:color="auto"/>
                                <w:left w:val="none" w:sz="0" w:space="0" w:color="auto"/>
                                <w:bottom w:val="none" w:sz="0" w:space="0" w:color="auto"/>
                                <w:right w:val="none" w:sz="0" w:space="0" w:color="auto"/>
                              </w:divBdr>
                              <w:divsChild>
                                <w:div w:id="637995347">
                                  <w:marLeft w:val="0"/>
                                  <w:marRight w:val="0"/>
                                  <w:marTop w:val="0"/>
                                  <w:marBottom w:val="0"/>
                                  <w:divBdr>
                                    <w:top w:val="none" w:sz="0" w:space="0" w:color="auto"/>
                                    <w:left w:val="none" w:sz="0" w:space="0" w:color="auto"/>
                                    <w:bottom w:val="none" w:sz="0" w:space="0" w:color="auto"/>
                                    <w:right w:val="none" w:sz="0" w:space="0" w:color="auto"/>
                                  </w:divBdr>
                                  <w:divsChild>
                                    <w:div w:id="1473672431">
                                      <w:marLeft w:val="0"/>
                                      <w:marRight w:val="0"/>
                                      <w:marTop w:val="0"/>
                                      <w:marBottom w:val="0"/>
                                      <w:divBdr>
                                        <w:top w:val="none" w:sz="0" w:space="0" w:color="auto"/>
                                        <w:left w:val="none" w:sz="0" w:space="0" w:color="auto"/>
                                        <w:bottom w:val="none" w:sz="0" w:space="0" w:color="auto"/>
                                        <w:right w:val="none" w:sz="0" w:space="0" w:color="auto"/>
                                      </w:divBdr>
                                      <w:divsChild>
                                        <w:div w:id="22560097">
                                          <w:marLeft w:val="0"/>
                                          <w:marRight w:val="0"/>
                                          <w:marTop w:val="0"/>
                                          <w:marBottom w:val="0"/>
                                          <w:divBdr>
                                            <w:top w:val="none" w:sz="0" w:space="0" w:color="auto"/>
                                            <w:left w:val="none" w:sz="0" w:space="0" w:color="auto"/>
                                            <w:bottom w:val="none" w:sz="0" w:space="0" w:color="auto"/>
                                            <w:right w:val="none" w:sz="0" w:space="0" w:color="auto"/>
                                          </w:divBdr>
                                          <w:divsChild>
                                            <w:div w:id="148907080">
                                              <w:marLeft w:val="0"/>
                                              <w:marRight w:val="0"/>
                                              <w:marTop w:val="0"/>
                                              <w:marBottom w:val="0"/>
                                              <w:divBdr>
                                                <w:top w:val="none" w:sz="0" w:space="0" w:color="auto"/>
                                                <w:left w:val="none" w:sz="0" w:space="0" w:color="auto"/>
                                                <w:bottom w:val="none" w:sz="0" w:space="0" w:color="auto"/>
                                                <w:right w:val="none" w:sz="0" w:space="0" w:color="auto"/>
                                              </w:divBdr>
                                              <w:divsChild>
                                                <w:div w:id="2059621252">
                                                  <w:marLeft w:val="0"/>
                                                  <w:marRight w:val="0"/>
                                                  <w:marTop w:val="0"/>
                                                  <w:marBottom w:val="0"/>
                                                  <w:divBdr>
                                                    <w:top w:val="none" w:sz="0" w:space="0" w:color="auto"/>
                                                    <w:left w:val="none" w:sz="0" w:space="0" w:color="auto"/>
                                                    <w:bottom w:val="none" w:sz="0" w:space="0" w:color="auto"/>
                                                    <w:right w:val="none" w:sz="0" w:space="0" w:color="auto"/>
                                                  </w:divBdr>
                                                  <w:divsChild>
                                                    <w:div w:id="18664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369046">
                                          <w:marLeft w:val="0"/>
                                          <w:marRight w:val="0"/>
                                          <w:marTop w:val="0"/>
                                          <w:marBottom w:val="0"/>
                                          <w:divBdr>
                                            <w:top w:val="none" w:sz="0" w:space="0" w:color="auto"/>
                                            <w:left w:val="none" w:sz="0" w:space="0" w:color="auto"/>
                                            <w:bottom w:val="none" w:sz="0" w:space="0" w:color="auto"/>
                                            <w:right w:val="none" w:sz="0" w:space="0" w:color="auto"/>
                                          </w:divBdr>
                                          <w:divsChild>
                                            <w:div w:id="1703628494">
                                              <w:marLeft w:val="0"/>
                                              <w:marRight w:val="0"/>
                                              <w:marTop w:val="0"/>
                                              <w:marBottom w:val="0"/>
                                              <w:divBdr>
                                                <w:top w:val="none" w:sz="0" w:space="0" w:color="auto"/>
                                                <w:left w:val="none" w:sz="0" w:space="0" w:color="auto"/>
                                                <w:bottom w:val="none" w:sz="0" w:space="0" w:color="auto"/>
                                                <w:right w:val="none" w:sz="0" w:space="0" w:color="auto"/>
                                              </w:divBdr>
                                              <w:divsChild>
                                                <w:div w:id="10737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561652">
          <w:marLeft w:val="0"/>
          <w:marRight w:val="0"/>
          <w:marTop w:val="0"/>
          <w:marBottom w:val="0"/>
          <w:divBdr>
            <w:top w:val="none" w:sz="0" w:space="0" w:color="auto"/>
            <w:left w:val="none" w:sz="0" w:space="0" w:color="auto"/>
            <w:bottom w:val="none" w:sz="0" w:space="0" w:color="auto"/>
            <w:right w:val="none" w:sz="0" w:space="0" w:color="auto"/>
          </w:divBdr>
          <w:divsChild>
            <w:div w:id="2139296061">
              <w:marLeft w:val="0"/>
              <w:marRight w:val="0"/>
              <w:marTop w:val="0"/>
              <w:marBottom w:val="0"/>
              <w:divBdr>
                <w:top w:val="none" w:sz="0" w:space="0" w:color="auto"/>
                <w:left w:val="none" w:sz="0" w:space="0" w:color="auto"/>
                <w:bottom w:val="none" w:sz="0" w:space="0" w:color="auto"/>
                <w:right w:val="none" w:sz="0" w:space="0" w:color="auto"/>
              </w:divBdr>
              <w:divsChild>
                <w:div w:id="12726899">
                  <w:marLeft w:val="0"/>
                  <w:marRight w:val="0"/>
                  <w:marTop w:val="0"/>
                  <w:marBottom w:val="0"/>
                  <w:divBdr>
                    <w:top w:val="none" w:sz="0" w:space="0" w:color="auto"/>
                    <w:left w:val="none" w:sz="0" w:space="0" w:color="auto"/>
                    <w:bottom w:val="none" w:sz="0" w:space="0" w:color="auto"/>
                    <w:right w:val="none" w:sz="0" w:space="0" w:color="auto"/>
                  </w:divBdr>
                  <w:divsChild>
                    <w:div w:id="985940783">
                      <w:marLeft w:val="0"/>
                      <w:marRight w:val="0"/>
                      <w:marTop w:val="0"/>
                      <w:marBottom w:val="0"/>
                      <w:divBdr>
                        <w:top w:val="none" w:sz="0" w:space="0" w:color="auto"/>
                        <w:left w:val="none" w:sz="0" w:space="0" w:color="auto"/>
                        <w:bottom w:val="none" w:sz="0" w:space="0" w:color="auto"/>
                        <w:right w:val="none" w:sz="0" w:space="0" w:color="auto"/>
                      </w:divBdr>
                      <w:divsChild>
                        <w:div w:id="2110470536">
                          <w:marLeft w:val="0"/>
                          <w:marRight w:val="0"/>
                          <w:marTop w:val="0"/>
                          <w:marBottom w:val="0"/>
                          <w:divBdr>
                            <w:top w:val="none" w:sz="0" w:space="0" w:color="auto"/>
                            <w:left w:val="none" w:sz="0" w:space="0" w:color="auto"/>
                            <w:bottom w:val="none" w:sz="0" w:space="0" w:color="auto"/>
                            <w:right w:val="none" w:sz="0" w:space="0" w:color="auto"/>
                          </w:divBdr>
                          <w:divsChild>
                            <w:div w:id="735275052">
                              <w:marLeft w:val="0"/>
                              <w:marRight w:val="0"/>
                              <w:marTop w:val="0"/>
                              <w:marBottom w:val="0"/>
                              <w:divBdr>
                                <w:top w:val="none" w:sz="0" w:space="0" w:color="auto"/>
                                <w:left w:val="none" w:sz="0" w:space="0" w:color="auto"/>
                                <w:bottom w:val="none" w:sz="0" w:space="0" w:color="auto"/>
                                <w:right w:val="none" w:sz="0" w:space="0" w:color="auto"/>
                              </w:divBdr>
                              <w:divsChild>
                                <w:div w:id="1246962014">
                                  <w:marLeft w:val="0"/>
                                  <w:marRight w:val="0"/>
                                  <w:marTop w:val="0"/>
                                  <w:marBottom w:val="0"/>
                                  <w:divBdr>
                                    <w:top w:val="none" w:sz="0" w:space="0" w:color="auto"/>
                                    <w:left w:val="none" w:sz="0" w:space="0" w:color="auto"/>
                                    <w:bottom w:val="none" w:sz="0" w:space="0" w:color="auto"/>
                                    <w:right w:val="none" w:sz="0" w:space="0" w:color="auto"/>
                                  </w:divBdr>
                                  <w:divsChild>
                                    <w:div w:id="2074036574">
                                      <w:marLeft w:val="0"/>
                                      <w:marRight w:val="0"/>
                                      <w:marTop w:val="0"/>
                                      <w:marBottom w:val="0"/>
                                      <w:divBdr>
                                        <w:top w:val="none" w:sz="0" w:space="0" w:color="auto"/>
                                        <w:left w:val="none" w:sz="0" w:space="0" w:color="auto"/>
                                        <w:bottom w:val="none" w:sz="0" w:space="0" w:color="auto"/>
                                        <w:right w:val="none" w:sz="0" w:space="0" w:color="auto"/>
                                      </w:divBdr>
                                      <w:divsChild>
                                        <w:div w:id="542407752">
                                          <w:marLeft w:val="0"/>
                                          <w:marRight w:val="0"/>
                                          <w:marTop w:val="0"/>
                                          <w:marBottom w:val="0"/>
                                          <w:divBdr>
                                            <w:top w:val="none" w:sz="0" w:space="0" w:color="auto"/>
                                            <w:left w:val="none" w:sz="0" w:space="0" w:color="auto"/>
                                            <w:bottom w:val="none" w:sz="0" w:space="0" w:color="auto"/>
                                            <w:right w:val="none" w:sz="0" w:space="0" w:color="auto"/>
                                          </w:divBdr>
                                          <w:divsChild>
                                            <w:div w:id="1011685488">
                                              <w:marLeft w:val="0"/>
                                              <w:marRight w:val="0"/>
                                              <w:marTop w:val="0"/>
                                              <w:marBottom w:val="0"/>
                                              <w:divBdr>
                                                <w:top w:val="none" w:sz="0" w:space="0" w:color="auto"/>
                                                <w:left w:val="none" w:sz="0" w:space="0" w:color="auto"/>
                                                <w:bottom w:val="none" w:sz="0" w:space="0" w:color="auto"/>
                                                <w:right w:val="none" w:sz="0" w:space="0" w:color="auto"/>
                                              </w:divBdr>
                                              <w:divsChild>
                                                <w:div w:id="1005597327">
                                                  <w:marLeft w:val="0"/>
                                                  <w:marRight w:val="0"/>
                                                  <w:marTop w:val="0"/>
                                                  <w:marBottom w:val="0"/>
                                                  <w:divBdr>
                                                    <w:top w:val="none" w:sz="0" w:space="0" w:color="auto"/>
                                                    <w:left w:val="none" w:sz="0" w:space="0" w:color="auto"/>
                                                    <w:bottom w:val="none" w:sz="0" w:space="0" w:color="auto"/>
                                                    <w:right w:val="none" w:sz="0" w:space="0" w:color="auto"/>
                                                  </w:divBdr>
                                                  <w:divsChild>
                                                    <w:div w:id="1506287266">
                                                      <w:marLeft w:val="0"/>
                                                      <w:marRight w:val="0"/>
                                                      <w:marTop w:val="0"/>
                                                      <w:marBottom w:val="0"/>
                                                      <w:divBdr>
                                                        <w:top w:val="none" w:sz="0" w:space="0" w:color="auto"/>
                                                        <w:left w:val="none" w:sz="0" w:space="0" w:color="auto"/>
                                                        <w:bottom w:val="none" w:sz="0" w:space="0" w:color="auto"/>
                                                        <w:right w:val="none" w:sz="0" w:space="0" w:color="auto"/>
                                                      </w:divBdr>
                                                      <w:divsChild>
                                                        <w:div w:id="1156647926">
                                                          <w:marLeft w:val="0"/>
                                                          <w:marRight w:val="0"/>
                                                          <w:marTop w:val="0"/>
                                                          <w:marBottom w:val="0"/>
                                                          <w:divBdr>
                                                            <w:top w:val="none" w:sz="0" w:space="0" w:color="auto"/>
                                                            <w:left w:val="none" w:sz="0" w:space="0" w:color="auto"/>
                                                            <w:bottom w:val="none" w:sz="0" w:space="0" w:color="auto"/>
                                                            <w:right w:val="none" w:sz="0" w:space="0" w:color="auto"/>
                                                          </w:divBdr>
                                                          <w:divsChild>
                                                            <w:div w:id="866020705">
                                                              <w:marLeft w:val="0"/>
                                                              <w:marRight w:val="0"/>
                                                              <w:marTop w:val="0"/>
                                                              <w:marBottom w:val="0"/>
                                                              <w:divBdr>
                                                                <w:top w:val="none" w:sz="0" w:space="0" w:color="auto"/>
                                                                <w:left w:val="none" w:sz="0" w:space="0" w:color="auto"/>
                                                                <w:bottom w:val="none" w:sz="0" w:space="0" w:color="auto"/>
                                                                <w:right w:val="none" w:sz="0" w:space="0" w:color="auto"/>
                                                              </w:divBdr>
                                                              <w:divsChild>
                                                                <w:div w:id="13677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8511884">
      <w:bodyDiv w:val="1"/>
      <w:marLeft w:val="0"/>
      <w:marRight w:val="0"/>
      <w:marTop w:val="0"/>
      <w:marBottom w:val="0"/>
      <w:divBdr>
        <w:top w:val="none" w:sz="0" w:space="0" w:color="auto"/>
        <w:left w:val="none" w:sz="0" w:space="0" w:color="auto"/>
        <w:bottom w:val="none" w:sz="0" w:space="0" w:color="auto"/>
        <w:right w:val="none" w:sz="0" w:space="0" w:color="auto"/>
      </w:divBdr>
    </w:div>
    <w:div w:id="1042637524">
      <w:bodyDiv w:val="1"/>
      <w:marLeft w:val="0"/>
      <w:marRight w:val="0"/>
      <w:marTop w:val="0"/>
      <w:marBottom w:val="0"/>
      <w:divBdr>
        <w:top w:val="none" w:sz="0" w:space="0" w:color="auto"/>
        <w:left w:val="none" w:sz="0" w:space="0" w:color="auto"/>
        <w:bottom w:val="none" w:sz="0" w:space="0" w:color="auto"/>
        <w:right w:val="none" w:sz="0" w:space="0" w:color="auto"/>
      </w:divBdr>
    </w:div>
    <w:div w:id="1056392503">
      <w:bodyDiv w:val="1"/>
      <w:marLeft w:val="0"/>
      <w:marRight w:val="0"/>
      <w:marTop w:val="0"/>
      <w:marBottom w:val="0"/>
      <w:divBdr>
        <w:top w:val="none" w:sz="0" w:space="0" w:color="auto"/>
        <w:left w:val="none" w:sz="0" w:space="0" w:color="auto"/>
        <w:bottom w:val="none" w:sz="0" w:space="0" w:color="auto"/>
        <w:right w:val="none" w:sz="0" w:space="0" w:color="auto"/>
      </w:divBdr>
    </w:div>
    <w:div w:id="1082095889">
      <w:bodyDiv w:val="1"/>
      <w:marLeft w:val="0"/>
      <w:marRight w:val="0"/>
      <w:marTop w:val="0"/>
      <w:marBottom w:val="0"/>
      <w:divBdr>
        <w:top w:val="none" w:sz="0" w:space="0" w:color="auto"/>
        <w:left w:val="none" w:sz="0" w:space="0" w:color="auto"/>
        <w:bottom w:val="none" w:sz="0" w:space="0" w:color="auto"/>
        <w:right w:val="none" w:sz="0" w:space="0" w:color="auto"/>
      </w:divBdr>
    </w:div>
    <w:div w:id="1097093593">
      <w:bodyDiv w:val="1"/>
      <w:marLeft w:val="0"/>
      <w:marRight w:val="0"/>
      <w:marTop w:val="0"/>
      <w:marBottom w:val="0"/>
      <w:divBdr>
        <w:top w:val="none" w:sz="0" w:space="0" w:color="auto"/>
        <w:left w:val="none" w:sz="0" w:space="0" w:color="auto"/>
        <w:bottom w:val="none" w:sz="0" w:space="0" w:color="auto"/>
        <w:right w:val="none" w:sz="0" w:space="0" w:color="auto"/>
      </w:divBdr>
    </w:div>
    <w:div w:id="1105809021">
      <w:bodyDiv w:val="1"/>
      <w:marLeft w:val="0"/>
      <w:marRight w:val="0"/>
      <w:marTop w:val="0"/>
      <w:marBottom w:val="0"/>
      <w:divBdr>
        <w:top w:val="none" w:sz="0" w:space="0" w:color="auto"/>
        <w:left w:val="none" w:sz="0" w:space="0" w:color="auto"/>
        <w:bottom w:val="none" w:sz="0" w:space="0" w:color="auto"/>
        <w:right w:val="none" w:sz="0" w:space="0" w:color="auto"/>
      </w:divBdr>
    </w:div>
    <w:div w:id="1139768238">
      <w:bodyDiv w:val="1"/>
      <w:marLeft w:val="0"/>
      <w:marRight w:val="0"/>
      <w:marTop w:val="0"/>
      <w:marBottom w:val="0"/>
      <w:divBdr>
        <w:top w:val="none" w:sz="0" w:space="0" w:color="auto"/>
        <w:left w:val="none" w:sz="0" w:space="0" w:color="auto"/>
        <w:bottom w:val="none" w:sz="0" w:space="0" w:color="auto"/>
        <w:right w:val="none" w:sz="0" w:space="0" w:color="auto"/>
      </w:divBdr>
    </w:div>
    <w:div w:id="1250625875">
      <w:bodyDiv w:val="1"/>
      <w:marLeft w:val="0"/>
      <w:marRight w:val="0"/>
      <w:marTop w:val="0"/>
      <w:marBottom w:val="0"/>
      <w:divBdr>
        <w:top w:val="none" w:sz="0" w:space="0" w:color="auto"/>
        <w:left w:val="none" w:sz="0" w:space="0" w:color="auto"/>
        <w:bottom w:val="none" w:sz="0" w:space="0" w:color="auto"/>
        <w:right w:val="none" w:sz="0" w:space="0" w:color="auto"/>
      </w:divBdr>
    </w:div>
    <w:div w:id="1264612366">
      <w:bodyDiv w:val="1"/>
      <w:marLeft w:val="0"/>
      <w:marRight w:val="0"/>
      <w:marTop w:val="0"/>
      <w:marBottom w:val="0"/>
      <w:divBdr>
        <w:top w:val="none" w:sz="0" w:space="0" w:color="auto"/>
        <w:left w:val="none" w:sz="0" w:space="0" w:color="auto"/>
        <w:bottom w:val="none" w:sz="0" w:space="0" w:color="auto"/>
        <w:right w:val="none" w:sz="0" w:space="0" w:color="auto"/>
      </w:divBdr>
    </w:div>
    <w:div w:id="1281911524">
      <w:bodyDiv w:val="1"/>
      <w:marLeft w:val="0"/>
      <w:marRight w:val="0"/>
      <w:marTop w:val="0"/>
      <w:marBottom w:val="0"/>
      <w:divBdr>
        <w:top w:val="none" w:sz="0" w:space="0" w:color="auto"/>
        <w:left w:val="none" w:sz="0" w:space="0" w:color="auto"/>
        <w:bottom w:val="none" w:sz="0" w:space="0" w:color="auto"/>
        <w:right w:val="none" w:sz="0" w:space="0" w:color="auto"/>
      </w:divBdr>
    </w:div>
    <w:div w:id="1300837414">
      <w:bodyDiv w:val="1"/>
      <w:marLeft w:val="0"/>
      <w:marRight w:val="0"/>
      <w:marTop w:val="0"/>
      <w:marBottom w:val="0"/>
      <w:divBdr>
        <w:top w:val="none" w:sz="0" w:space="0" w:color="auto"/>
        <w:left w:val="none" w:sz="0" w:space="0" w:color="auto"/>
        <w:bottom w:val="none" w:sz="0" w:space="0" w:color="auto"/>
        <w:right w:val="none" w:sz="0" w:space="0" w:color="auto"/>
      </w:divBdr>
    </w:div>
    <w:div w:id="1332030854">
      <w:bodyDiv w:val="1"/>
      <w:marLeft w:val="0"/>
      <w:marRight w:val="0"/>
      <w:marTop w:val="0"/>
      <w:marBottom w:val="0"/>
      <w:divBdr>
        <w:top w:val="none" w:sz="0" w:space="0" w:color="auto"/>
        <w:left w:val="none" w:sz="0" w:space="0" w:color="auto"/>
        <w:bottom w:val="none" w:sz="0" w:space="0" w:color="auto"/>
        <w:right w:val="none" w:sz="0" w:space="0" w:color="auto"/>
      </w:divBdr>
    </w:div>
    <w:div w:id="1334840688">
      <w:bodyDiv w:val="1"/>
      <w:marLeft w:val="0"/>
      <w:marRight w:val="0"/>
      <w:marTop w:val="0"/>
      <w:marBottom w:val="0"/>
      <w:divBdr>
        <w:top w:val="none" w:sz="0" w:space="0" w:color="auto"/>
        <w:left w:val="none" w:sz="0" w:space="0" w:color="auto"/>
        <w:bottom w:val="none" w:sz="0" w:space="0" w:color="auto"/>
        <w:right w:val="none" w:sz="0" w:space="0" w:color="auto"/>
      </w:divBdr>
    </w:div>
    <w:div w:id="1349916226">
      <w:bodyDiv w:val="1"/>
      <w:marLeft w:val="0"/>
      <w:marRight w:val="0"/>
      <w:marTop w:val="0"/>
      <w:marBottom w:val="0"/>
      <w:divBdr>
        <w:top w:val="none" w:sz="0" w:space="0" w:color="auto"/>
        <w:left w:val="none" w:sz="0" w:space="0" w:color="auto"/>
        <w:bottom w:val="none" w:sz="0" w:space="0" w:color="auto"/>
        <w:right w:val="none" w:sz="0" w:space="0" w:color="auto"/>
      </w:divBdr>
    </w:div>
    <w:div w:id="1414281908">
      <w:bodyDiv w:val="1"/>
      <w:marLeft w:val="0"/>
      <w:marRight w:val="0"/>
      <w:marTop w:val="0"/>
      <w:marBottom w:val="0"/>
      <w:divBdr>
        <w:top w:val="none" w:sz="0" w:space="0" w:color="auto"/>
        <w:left w:val="none" w:sz="0" w:space="0" w:color="auto"/>
        <w:bottom w:val="none" w:sz="0" w:space="0" w:color="auto"/>
        <w:right w:val="none" w:sz="0" w:space="0" w:color="auto"/>
      </w:divBdr>
    </w:div>
    <w:div w:id="1442604764">
      <w:bodyDiv w:val="1"/>
      <w:marLeft w:val="0"/>
      <w:marRight w:val="0"/>
      <w:marTop w:val="0"/>
      <w:marBottom w:val="0"/>
      <w:divBdr>
        <w:top w:val="none" w:sz="0" w:space="0" w:color="auto"/>
        <w:left w:val="none" w:sz="0" w:space="0" w:color="auto"/>
        <w:bottom w:val="none" w:sz="0" w:space="0" w:color="auto"/>
        <w:right w:val="none" w:sz="0" w:space="0" w:color="auto"/>
      </w:divBdr>
    </w:div>
    <w:div w:id="1523209012">
      <w:bodyDiv w:val="1"/>
      <w:marLeft w:val="0"/>
      <w:marRight w:val="0"/>
      <w:marTop w:val="0"/>
      <w:marBottom w:val="0"/>
      <w:divBdr>
        <w:top w:val="none" w:sz="0" w:space="0" w:color="auto"/>
        <w:left w:val="none" w:sz="0" w:space="0" w:color="auto"/>
        <w:bottom w:val="none" w:sz="0" w:space="0" w:color="auto"/>
        <w:right w:val="none" w:sz="0" w:space="0" w:color="auto"/>
      </w:divBdr>
    </w:div>
    <w:div w:id="1529297920">
      <w:bodyDiv w:val="1"/>
      <w:marLeft w:val="0"/>
      <w:marRight w:val="0"/>
      <w:marTop w:val="0"/>
      <w:marBottom w:val="0"/>
      <w:divBdr>
        <w:top w:val="none" w:sz="0" w:space="0" w:color="auto"/>
        <w:left w:val="none" w:sz="0" w:space="0" w:color="auto"/>
        <w:bottom w:val="none" w:sz="0" w:space="0" w:color="auto"/>
        <w:right w:val="none" w:sz="0" w:space="0" w:color="auto"/>
      </w:divBdr>
    </w:div>
    <w:div w:id="1543470456">
      <w:bodyDiv w:val="1"/>
      <w:marLeft w:val="0"/>
      <w:marRight w:val="0"/>
      <w:marTop w:val="0"/>
      <w:marBottom w:val="0"/>
      <w:divBdr>
        <w:top w:val="none" w:sz="0" w:space="0" w:color="auto"/>
        <w:left w:val="none" w:sz="0" w:space="0" w:color="auto"/>
        <w:bottom w:val="none" w:sz="0" w:space="0" w:color="auto"/>
        <w:right w:val="none" w:sz="0" w:space="0" w:color="auto"/>
      </w:divBdr>
    </w:div>
    <w:div w:id="1549489238">
      <w:bodyDiv w:val="1"/>
      <w:marLeft w:val="0"/>
      <w:marRight w:val="0"/>
      <w:marTop w:val="0"/>
      <w:marBottom w:val="0"/>
      <w:divBdr>
        <w:top w:val="none" w:sz="0" w:space="0" w:color="auto"/>
        <w:left w:val="none" w:sz="0" w:space="0" w:color="auto"/>
        <w:bottom w:val="none" w:sz="0" w:space="0" w:color="auto"/>
        <w:right w:val="none" w:sz="0" w:space="0" w:color="auto"/>
      </w:divBdr>
    </w:div>
    <w:div w:id="1553154094">
      <w:bodyDiv w:val="1"/>
      <w:marLeft w:val="0"/>
      <w:marRight w:val="0"/>
      <w:marTop w:val="0"/>
      <w:marBottom w:val="0"/>
      <w:divBdr>
        <w:top w:val="none" w:sz="0" w:space="0" w:color="auto"/>
        <w:left w:val="none" w:sz="0" w:space="0" w:color="auto"/>
        <w:bottom w:val="none" w:sz="0" w:space="0" w:color="auto"/>
        <w:right w:val="none" w:sz="0" w:space="0" w:color="auto"/>
      </w:divBdr>
    </w:div>
    <w:div w:id="1564869099">
      <w:bodyDiv w:val="1"/>
      <w:marLeft w:val="0"/>
      <w:marRight w:val="0"/>
      <w:marTop w:val="0"/>
      <w:marBottom w:val="0"/>
      <w:divBdr>
        <w:top w:val="none" w:sz="0" w:space="0" w:color="auto"/>
        <w:left w:val="none" w:sz="0" w:space="0" w:color="auto"/>
        <w:bottom w:val="none" w:sz="0" w:space="0" w:color="auto"/>
        <w:right w:val="none" w:sz="0" w:space="0" w:color="auto"/>
      </w:divBdr>
    </w:div>
    <w:div w:id="1608001609">
      <w:bodyDiv w:val="1"/>
      <w:marLeft w:val="0"/>
      <w:marRight w:val="0"/>
      <w:marTop w:val="0"/>
      <w:marBottom w:val="0"/>
      <w:divBdr>
        <w:top w:val="none" w:sz="0" w:space="0" w:color="auto"/>
        <w:left w:val="none" w:sz="0" w:space="0" w:color="auto"/>
        <w:bottom w:val="none" w:sz="0" w:space="0" w:color="auto"/>
        <w:right w:val="none" w:sz="0" w:space="0" w:color="auto"/>
      </w:divBdr>
    </w:div>
    <w:div w:id="1644116403">
      <w:bodyDiv w:val="1"/>
      <w:marLeft w:val="0"/>
      <w:marRight w:val="0"/>
      <w:marTop w:val="0"/>
      <w:marBottom w:val="0"/>
      <w:divBdr>
        <w:top w:val="none" w:sz="0" w:space="0" w:color="auto"/>
        <w:left w:val="none" w:sz="0" w:space="0" w:color="auto"/>
        <w:bottom w:val="none" w:sz="0" w:space="0" w:color="auto"/>
        <w:right w:val="none" w:sz="0" w:space="0" w:color="auto"/>
      </w:divBdr>
    </w:div>
    <w:div w:id="1645352521">
      <w:bodyDiv w:val="1"/>
      <w:marLeft w:val="0"/>
      <w:marRight w:val="0"/>
      <w:marTop w:val="0"/>
      <w:marBottom w:val="0"/>
      <w:divBdr>
        <w:top w:val="none" w:sz="0" w:space="0" w:color="auto"/>
        <w:left w:val="none" w:sz="0" w:space="0" w:color="auto"/>
        <w:bottom w:val="none" w:sz="0" w:space="0" w:color="auto"/>
        <w:right w:val="none" w:sz="0" w:space="0" w:color="auto"/>
      </w:divBdr>
    </w:div>
    <w:div w:id="1648827478">
      <w:bodyDiv w:val="1"/>
      <w:marLeft w:val="0"/>
      <w:marRight w:val="0"/>
      <w:marTop w:val="0"/>
      <w:marBottom w:val="0"/>
      <w:divBdr>
        <w:top w:val="none" w:sz="0" w:space="0" w:color="auto"/>
        <w:left w:val="none" w:sz="0" w:space="0" w:color="auto"/>
        <w:bottom w:val="none" w:sz="0" w:space="0" w:color="auto"/>
        <w:right w:val="none" w:sz="0" w:space="0" w:color="auto"/>
      </w:divBdr>
    </w:div>
    <w:div w:id="1652102007">
      <w:bodyDiv w:val="1"/>
      <w:marLeft w:val="0"/>
      <w:marRight w:val="0"/>
      <w:marTop w:val="0"/>
      <w:marBottom w:val="0"/>
      <w:divBdr>
        <w:top w:val="none" w:sz="0" w:space="0" w:color="auto"/>
        <w:left w:val="none" w:sz="0" w:space="0" w:color="auto"/>
        <w:bottom w:val="none" w:sz="0" w:space="0" w:color="auto"/>
        <w:right w:val="none" w:sz="0" w:space="0" w:color="auto"/>
      </w:divBdr>
    </w:div>
    <w:div w:id="1664120661">
      <w:bodyDiv w:val="1"/>
      <w:marLeft w:val="0"/>
      <w:marRight w:val="0"/>
      <w:marTop w:val="0"/>
      <w:marBottom w:val="0"/>
      <w:divBdr>
        <w:top w:val="none" w:sz="0" w:space="0" w:color="auto"/>
        <w:left w:val="none" w:sz="0" w:space="0" w:color="auto"/>
        <w:bottom w:val="none" w:sz="0" w:space="0" w:color="auto"/>
        <w:right w:val="none" w:sz="0" w:space="0" w:color="auto"/>
      </w:divBdr>
    </w:div>
    <w:div w:id="1672441319">
      <w:bodyDiv w:val="1"/>
      <w:marLeft w:val="0"/>
      <w:marRight w:val="0"/>
      <w:marTop w:val="0"/>
      <w:marBottom w:val="0"/>
      <w:divBdr>
        <w:top w:val="none" w:sz="0" w:space="0" w:color="auto"/>
        <w:left w:val="none" w:sz="0" w:space="0" w:color="auto"/>
        <w:bottom w:val="none" w:sz="0" w:space="0" w:color="auto"/>
        <w:right w:val="none" w:sz="0" w:space="0" w:color="auto"/>
      </w:divBdr>
    </w:div>
    <w:div w:id="1748111562">
      <w:bodyDiv w:val="1"/>
      <w:marLeft w:val="0"/>
      <w:marRight w:val="0"/>
      <w:marTop w:val="0"/>
      <w:marBottom w:val="0"/>
      <w:divBdr>
        <w:top w:val="none" w:sz="0" w:space="0" w:color="auto"/>
        <w:left w:val="none" w:sz="0" w:space="0" w:color="auto"/>
        <w:bottom w:val="none" w:sz="0" w:space="0" w:color="auto"/>
        <w:right w:val="none" w:sz="0" w:space="0" w:color="auto"/>
      </w:divBdr>
    </w:div>
    <w:div w:id="1753238018">
      <w:bodyDiv w:val="1"/>
      <w:marLeft w:val="0"/>
      <w:marRight w:val="0"/>
      <w:marTop w:val="0"/>
      <w:marBottom w:val="0"/>
      <w:divBdr>
        <w:top w:val="none" w:sz="0" w:space="0" w:color="auto"/>
        <w:left w:val="none" w:sz="0" w:space="0" w:color="auto"/>
        <w:bottom w:val="none" w:sz="0" w:space="0" w:color="auto"/>
        <w:right w:val="none" w:sz="0" w:space="0" w:color="auto"/>
      </w:divBdr>
    </w:div>
    <w:div w:id="1780174541">
      <w:bodyDiv w:val="1"/>
      <w:marLeft w:val="0"/>
      <w:marRight w:val="0"/>
      <w:marTop w:val="0"/>
      <w:marBottom w:val="0"/>
      <w:divBdr>
        <w:top w:val="none" w:sz="0" w:space="0" w:color="auto"/>
        <w:left w:val="none" w:sz="0" w:space="0" w:color="auto"/>
        <w:bottom w:val="none" w:sz="0" w:space="0" w:color="auto"/>
        <w:right w:val="none" w:sz="0" w:space="0" w:color="auto"/>
      </w:divBdr>
    </w:div>
    <w:div w:id="1780678684">
      <w:bodyDiv w:val="1"/>
      <w:marLeft w:val="0"/>
      <w:marRight w:val="0"/>
      <w:marTop w:val="0"/>
      <w:marBottom w:val="0"/>
      <w:divBdr>
        <w:top w:val="none" w:sz="0" w:space="0" w:color="auto"/>
        <w:left w:val="none" w:sz="0" w:space="0" w:color="auto"/>
        <w:bottom w:val="none" w:sz="0" w:space="0" w:color="auto"/>
        <w:right w:val="none" w:sz="0" w:space="0" w:color="auto"/>
      </w:divBdr>
    </w:div>
    <w:div w:id="1784155190">
      <w:bodyDiv w:val="1"/>
      <w:marLeft w:val="0"/>
      <w:marRight w:val="0"/>
      <w:marTop w:val="0"/>
      <w:marBottom w:val="0"/>
      <w:divBdr>
        <w:top w:val="none" w:sz="0" w:space="0" w:color="auto"/>
        <w:left w:val="none" w:sz="0" w:space="0" w:color="auto"/>
        <w:bottom w:val="none" w:sz="0" w:space="0" w:color="auto"/>
        <w:right w:val="none" w:sz="0" w:space="0" w:color="auto"/>
      </w:divBdr>
    </w:div>
    <w:div w:id="1794205402">
      <w:bodyDiv w:val="1"/>
      <w:marLeft w:val="0"/>
      <w:marRight w:val="0"/>
      <w:marTop w:val="0"/>
      <w:marBottom w:val="0"/>
      <w:divBdr>
        <w:top w:val="none" w:sz="0" w:space="0" w:color="auto"/>
        <w:left w:val="none" w:sz="0" w:space="0" w:color="auto"/>
        <w:bottom w:val="none" w:sz="0" w:space="0" w:color="auto"/>
        <w:right w:val="none" w:sz="0" w:space="0" w:color="auto"/>
      </w:divBdr>
    </w:div>
    <w:div w:id="1853836959">
      <w:bodyDiv w:val="1"/>
      <w:marLeft w:val="0"/>
      <w:marRight w:val="0"/>
      <w:marTop w:val="0"/>
      <w:marBottom w:val="0"/>
      <w:divBdr>
        <w:top w:val="none" w:sz="0" w:space="0" w:color="auto"/>
        <w:left w:val="none" w:sz="0" w:space="0" w:color="auto"/>
        <w:bottom w:val="none" w:sz="0" w:space="0" w:color="auto"/>
        <w:right w:val="none" w:sz="0" w:space="0" w:color="auto"/>
      </w:divBdr>
    </w:div>
    <w:div w:id="1891575771">
      <w:bodyDiv w:val="1"/>
      <w:marLeft w:val="0"/>
      <w:marRight w:val="0"/>
      <w:marTop w:val="0"/>
      <w:marBottom w:val="0"/>
      <w:divBdr>
        <w:top w:val="none" w:sz="0" w:space="0" w:color="auto"/>
        <w:left w:val="none" w:sz="0" w:space="0" w:color="auto"/>
        <w:bottom w:val="none" w:sz="0" w:space="0" w:color="auto"/>
        <w:right w:val="none" w:sz="0" w:space="0" w:color="auto"/>
      </w:divBdr>
    </w:div>
    <w:div w:id="1950894916">
      <w:bodyDiv w:val="1"/>
      <w:marLeft w:val="0"/>
      <w:marRight w:val="0"/>
      <w:marTop w:val="0"/>
      <w:marBottom w:val="0"/>
      <w:divBdr>
        <w:top w:val="none" w:sz="0" w:space="0" w:color="auto"/>
        <w:left w:val="none" w:sz="0" w:space="0" w:color="auto"/>
        <w:bottom w:val="none" w:sz="0" w:space="0" w:color="auto"/>
        <w:right w:val="none" w:sz="0" w:space="0" w:color="auto"/>
      </w:divBdr>
    </w:div>
    <w:div w:id="1967153266">
      <w:bodyDiv w:val="1"/>
      <w:marLeft w:val="0"/>
      <w:marRight w:val="0"/>
      <w:marTop w:val="0"/>
      <w:marBottom w:val="0"/>
      <w:divBdr>
        <w:top w:val="none" w:sz="0" w:space="0" w:color="auto"/>
        <w:left w:val="none" w:sz="0" w:space="0" w:color="auto"/>
        <w:bottom w:val="none" w:sz="0" w:space="0" w:color="auto"/>
        <w:right w:val="none" w:sz="0" w:space="0" w:color="auto"/>
      </w:divBdr>
    </w:div>
    <w:div w:id="1980574794">
      <w:bodyDiv w:val="1"/>
      <w:marLeft w:val="0"/>
      <w:marRight w:val="0"/>
      <w:marTop w:val="0"/>
      <w:marBottom w:val="0"/>
      <w:divBdr>
        <w:top w:val="none" w:sz="0" w:space="0" w:color="auto"/>
        <w:left w:val="none" w:sz="0" w:space="0" w:color="auto"/>
        <w:bottom w:val="none" w:sz="0" w:space="0" w:color="auto"/>
        <w:right w:val="none" w:sz="0" w:space="0" w:color="auto"/>
      </w:divBdr>
    </w:div>
    <w:div w:id="2012835876">
      <w:bodyDiv w:val="1"/>
      <w:marLeft w:val="0"/>
      <w:marRight w:val="0"/>
      <w:marTop w:val="0"/>
      <w:marBottom w:val="0"/>
      <w:divBdr>
        <w:top w:val="none" w:sz="0" w:space="0" w:color="auto"/>
        <w:left w:val="none" w:sz="0" w:space="0" w:color="auto"/>
        <w:bottom w:val="none" w:sz="0" w:space="0" w:color="auto"/>
        <w:right w:val="none" w:sz="0" w:space="0" w:color="auto"/>
      </w:divBdr>
    </w:div>
    <w:div w:id="2078824255">
      <w:bodyDiv w:val="1"/>
      <w:marLeft w:val="0"/>
      <w:marRight w:val="0"/>
      <w:marTop w:val="0"/>
      <w:marBottom w:val="0"/>
      <w:divBdr>
        <w:top w:val="none" w:sz="0" w:space="0" w:color="auto"/>
        <w:left w:val="none" w:sz="0" w:space="0" w:color="auto"/>
        <w:bottom w:val="none" w:sz="0" w:space="0" w:color="auto"/>
        <w:right w:val="none" w:sz="0" w:space="0" w:color="auto"/>
      </w:divBdr>
    </w:div>
    <w:div w:id="2121682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Breast+Cancer+Wisconsin+(Diagnosti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www.kaggle.com/datasets/paultimothymooney/breast-histopathology-images" TargetMode="External"/><Relationship Id="rId4" Type="http://schemas.openxmlformats.org/officeDocument/2006/relationships/webSettings" Target="webSettings.xml"/><Relationship Id="rId9" Type="http://schemas.openxmlformats.org/officeDocument/2006/relationships/hyperlink" Target="https://www.deeplearningboo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10</Pages>
  <Words>3425</Words>
  <Characters>19528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Research-lab</dc:creator>
  <cp:lastModifiedBy>Utkarsh Kishor</cp:lastModifiedBy>
  <cp:revision>174</cp:revision>
  <dcterms:created xsi:type="dcterms:W3CDTF">2025-04-24T15:40:00Z</dcterms:created>
  <dcterms:modified xsi:type="dcterms:W3CDTF">2025-04-26T09:07:00Z</dcterms:modified>
</cp:coreProperties>
</file>